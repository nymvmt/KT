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568751A" w14:textId="77777777" w:rsidR="00D5082E" w:rsidRPr="00E60965" w:rsidRDefault="00C845BE" w:rsidP="00065D44">
      <w:pPr>
        <w:pStyle w:val="ac"/>
        <w:rPr>
          <w:rFonts w:asciiTheme="majorHAnsi" w:eastAsiaTheme="majorHAnsi" w:hAnsiTheme="majorHAnsi"/>
          <w:b w:val="0"/>
          <w:lang w:eastAsia="ko-KR"/>
        </w:rPr>
      </w:pPr>
      <w:r w:rsidRPr="00E60965">
        <w:rPr>
          <w:rFonts w:asciiTheme="majorHAnsi" w:eastAsiaTheme="majorHAnsi" w:hAnsiTheme="majorHAnsi"/>
          <w:noProof/>
          <w:lang w:eastAsia="ko-KR"/>
        </w:rPr>
        <w:drawing>
          <wp:anchor distT="0" distB="0" distL="114300" distR="114300" simplePos="0" relativeHeight="251834880" behindDoc="1" locked="0" layoutInCell="1" allowOverlap="1" wp14:anchorId="21CD554B" wp14:editId="0177BD14">
            <wp:simplePos x="0" y="0"/>
            <wp:positionH relativeFrom="page">
              <wp:posOffset>1565275</wp:posOffset>
            </wp:positionH>
            <wp:positionV relativeFrom="paragraph">
              <wp:posOffset>-1534160</wp:posOffset>
            </wp:positionV>
            <wp:extent cx="7543800" cy="10681970"/>
            <wp:effectExtent l="0" t="0" r="0" b="0"/>
            <wp:wrapNone/>
            <wp:docPr id="310" name="그림 310" descr="c1-b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c1-bg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81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613724" w14:textId="77777777" w:rsidR="00D5082E" w:rsidRPr="00E60965" w:rsidRDefault="00D5082E">
      <w:pPr>
        <w:rPr>
          <w:rFonts w:asciiTheme="majorHAnsi" w:eastAsiaTheme="majorHAnsi" w:hAnsiTheme="majorHAnsi"/>
        </w:rPr>
      </w:pPr>
    </w:p>
    <w:p w14:paraId="538D51F8" w14:textId="77777777" w:rsidR="00D5082E" w:rsidRPr="00E60965" w:rsidRDefault="00D5082E">
      <w:pPr>
        <w:rPr>
          <w:rFonts w:asciiTheme="majorHAnsi" w:eastAsiaTheme="majorHAnsi" w:hAnsiTheme="majorHAnsi"/>
        </w:rPr>
      </w:pPr>
    </w:p>
    <w:p w14:paraId="6F8E7487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47194C4A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3090866E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3381F1BE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1B23E051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4A61322E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0DCEF5BE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57B62422" w14:textId="77777777" w:rsidR="00D5082E" w:rsidRPr="00E60965" w:rsidRDefault="00D5082E">
      <w:pPr>
        <w:rPr>
          <w:rFonts w:asciiTheme="majorHAnsi" w:eastAsiaTheme="majorHAnsi" w:hAnsiTheme="majorHAnsi"/>
        </w:rPr>
      </w:pPr>
    </w:p>
    <w:p w14:paraId="01950957" w14:textId="77777777" w:rsidR="00D5082E" w:rsidRPr="00E60965" w:rsidRDefault="00D5082E">
      <w:pPr>
        <w:rPr>
          <w:rFonts w:asciiTheme="majorHAnsi" w:eastAsiaTheme="majorHAnsi" w:hAnsiTheme="majorHAnsi"/>
        </w:rPr>
      </w:pPr>
    </w:p>
    <w:p w14:paraId="4D94120A" w14:textId="77777777" w:rsidR="00D5082E" w:rsidRPr="00E60965" w:rsidRDefault="00D5082E">
      <w:pPr>
        <w:rPr>
          <w:rFonts w:asciiTheme="majorHAnsi" w:eastAsiaTheme="majorHAnsi" w:hAnsiTheme="majorHAnsi"/>
        </w:rPr>
      </w:pPr>
    </w:p>
    <w:p w14:paraId="4484F5C1" w14:textId="77777777" w:rsidR="00A95FCB" w:rsidRPr="00E60965" w:rsidRDefault="00E90CF0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  <w:r w:rsidRPr="00E60965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12B4BB5C" wp14:editId="39A9967D">
                <wp:simplePos x="0" y="0"/>
                <wp:positionH relativeFrom="column">
                  <wp:posOffset>-349857</wp:posOffset>
                </wp:positionH>
                <wp:positionV relativeFrom="paragraph">
                  <wp:posOffset>268936</wp:posOffset>
                </wp:positionV>
                <wp:extent cx="3792772" cy="0"/>
                <wp:effectExtent l="0" t="19050" r="3683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2772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3E189CF8" id="Straight Connector 3" o:spid="_x0000_s1026" style="position:absolute;left:0;text-align:lef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55pt,21.2pt" to="271.1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" strokecolor="#0d0d0d [3069]" strokeweight="3pt"/>
            </w:pict>
          </mc:Fallback>
        </mc:AlternateContent>
      </w:r>
    </w:p>
    <w:p w14:paraId="3BD4D68A" w14:textId="77777777" w:rsidR="00A95FCB" w:rsidRPr="00E60965" w:rsidRDefault="00E90CF0" w:rsidP="001641DB">
      <w:pPr>
        <w:pStyle w:val="ac"/>
        <w:rPr>
          <w:rFonts w:asciiTheme="majorHAnsi" w:eastAsiaTheme="majorHAnsi" w:hAnsiTheme="majorHAnsi"/>
          <w:sz w:val="20"/>
          <w:lang w:eastAsia="ko-KR"/>
        </w:rPr>
      </w:pPr>
      <w:r w:rsidRPr="00E60965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45720" distB="45720" distL="114300" distR="114300" simplePos="0" relativeHeight="251836928" behindDoc="0" locked="0" layoutInCell="1" allowOverlap="1" wp14:anchorId="03887B1D" wp14:editId="202DC506">
                <wp:simplePos x="0" y="0"/>
                <wp:positionH relativeFrom="column">
                  <wp:posOffset>-431165</wp:posOffset>
                </wp:positionH>
                <wp:positionV relativeFrom="paragraph">
                  <wp:posOffset>140970</wp:posOffset>
                </wp:positionV>
                <wp:extent cx="4500245" cy="1184275"/>
                <wp:effectExtent l="0" t="0" r="0" b="0"/>
                <wp:wrapSquare wrapText="bothSides"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0245" cy="1184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84B729" w14:textId="0EB73515" w:rsidR="009479D2" w:rsidRDefault="0062108E" w:rsidP="00C845BE">
                            <w:pPr>
                              <w:pStyle w:val="ac"/>
                              <w:jc w:val="left"/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</w:pPr>
                            <w:r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  <w:t xml:space="preserve">LLM </w:t>
                            </w:r>
                            <w:r w:rsidR="0084340F"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  <w:t xml:space="preserve">RAG </w:t>
                            </w:r>
                            <w:r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  <w:t>Agent</w:t>
                            </w:r>
                          </w:p>
                          <w:p w14:paraId="3A862F61" w14:textId="5E5D7C00" w:rsidR="000D5DE8" w:rsidRPr="00AC30A7" w:rsidRDefault="00921D47" w:rsidP="00C845BE">
                            <w:pPr>
                              <w:pStyle w:val="ac"/>
                              <w:jc w:val="left"/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</w:pPr>
                            <w:r>
                              <w:rPr>
                                <w:rFonts w:asciiTheme="minorHAnsi" w:eastAsiaTheme="minorHAnsi" w:hAnsiTheme="minorHAnsi" w:hint="eastAsia"/>
                                <w:sz w:val="48"/>
                                <w:szCs w:val="52"/>
                                <w:lang w:eastAsia="ko-KR"/>
                              </w:rPr>
                              <w:t>개발환경</w:t>
                            </w:r>
                          </w:p>
                          <w:p w14:paraId="28A568D0" w14:textId="1C578BC6" w:rsidR="000D5DE8" w:rsidRPr="00B60476" w:rsidRDefault="000D5DE8" w:rsidP="00B60476">
                            <w:pPr>
                              <w:rPr>
                                <w:rFonts w:asciiTheme="minorHAnsi" w:eastAsiaTheme="minorHAnsi" w:hAnsiTheme="minorHAnsi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48D47F4B" w14:textId="77777777" w:rsidR="000D5DE8" w:rsidRPr="0025765D" w:rsidRDefault="000D5DE8" w:rsidP="00C845BE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887B1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3.95pt;margin-top:11.1pt;width:354.35pt;height:93.25pt;z-index:25183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" filled="f" stroked="f">
                <v:textbox>
                  <w:txbxContent>
                    <w:p w14:paraId="5C84B729" w14:textId="0EB73515" w:rsidR="009479D2" w:rsidRDefault="0062108E" w:rsidP="00C845BE">
                      <w:pPr>
                        <w:pStyle w:val="ac"/>
                        <w:jc w:val="left"/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</w:pPr>
                      <w:r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  <w:t xml:space="preserve">LLM </w:t>
                      </w:r>
                      <w:r w:rsidR="0084340F"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  <w:t xml:space="preserve">RAG </w:t>
                      </w:r>
                      <w:r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  <w:t>Agent</w:t>
                      </w:r>
                    </w:p>
                    <w:p w14:paraId="3A862F61" w14:textId="5E5D7C00" w:rsidR="000D5DE8" w:rsidRPr="00AC30A7" w:rsidRDefault="00921D47" w:rsidP="00C845BE">
                      <w:pPr>
                        <w:pStyle w:val="ac"/>
                        <w:jc w:val="left"/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</w:pPr>
                      <w:r>
                        <w:rPr>
                          <w:rFonts w:asciiTheme="minorHAnsi" w:eastAsiaTheme="minorHAnsi" w:hAnsiTheme="minorHAnsi" w:hint="eastAsia"/>
                          <w:sz w:val="48"/>
                          <w:szCs w:val="52"/>
                          <w:lang w:eastAsia="ko-KR"/>
                        </w:rPr>
                        <w:t>개발환경</w:t>
                      </w:r>
                    </w:p>
                    <w:p w14:paraId="28A568D0" w14:textId="1C578BC6" w:rsidR="000D5DE8" w:rsidRPr="00B60476" w:rsidRDefault="000D5DE8" w:rsidP="00B60476">
                      <w:pPr>
                        <w:rPr>
                          <w:rFonts w:asciiTheme="minorHAnsi" w:eastAsiaTheme="minorHAnsi" w:hAnsiTheme="minorHAnsi"/>
                          <w:sz w:val="24"/>
                          <w:szCs w:val="24"/>
                          <w:lang w:eastAsia="ko-KR"/>
                        </w:rPr>
                      </w:pPr>
                    </w:p>
                    <w:p w14:paraId="48D47F4B" w14:textId="77777777" w:rsidR="000D5DE8" w:rsidRPr="0025765D" w:rsidRDefault="000D5DE8" w:rsidP="00C845BE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373569" w14:textId="77777777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3408EFB6" w14:textId="77777777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55E0E89D" w14:textId="31595B72" w:rsidR="00A95FCB" w:rsidRPr="00E60965" w:rsidRDefault="00C845BE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  <w:r w:rsidRPr="00E60965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57215" behindDoc="1" locked="0" layoutInCell="1" allowOverlap="1" wp14:anchorId="441B497D" wp14:editId="46EA8D66">
            <wp:simplePos x="0" y="0"/>
            <wp:positionH relativeFrom="page">
              <wp:posOffset>3349336</wp:posOffset>
            </wp:positionH>
            <wp:positionV relativeFrom="paragraph">
              <wp:posOffset>116494</wp:posOffset>
            </wp:positionV>
            <wp:extent cx="4909185" cy="5083810"/>
            <wp:effectExtent l="0" t="0" r="5715" b="2540"/>
            <wp:wrapNone/>
            <wp:docPr id="315" name="그림 315" descr="c1-b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c1-bg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508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8C486" w14:textId="77777777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72A81B53" w14:textId="77777777" w:rsidR="00A95FCB" w:rsidRPr="00E60965" w:rsidRDefault="00E90CF0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  <w:r w:rsidRPr="00E60965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3B329898" wp14:editId="5C250825">
                <wp:simplePos x="0" y="0"/>
                <wp:positionH relativeFrom="column">
                  <wp:posOffset>-349857</wp:posOffset>
                </wp:positionH>
                <wp:positionV relativeFrom="paragraph">
                  <wp:posOffset>238788</wp:posOffset>
                </wp:positionV>
                <wp:extent cx="3792220" cy="0"/>
                <wp:effectExtent l="0" t="19050" r="36830" b="19050"/>
                <wp:wrapNone/>
                <wp:docPr id="317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22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011E06B7" id="Straight Connector 3" o:spid="_x0000_s1026" style="position:absolute;left:0;text-align:left;z-index:25184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7.55pt,18.8pt" to="271.0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" strokecolor="#0d0d0d [3069]" strokeweight="3pt"/>
            </w:pict>
          </mc:Fallback>
        </mc:AlternateContent>
      </w:r>
    </w:p>
    <w:p w14:paraId="362D2668" w14:textId="28533014" w:rsidR="00A95FCB" w:rsidRPr="00E60965" w:rsidRDefault="00E90CF0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  <w:r w:rsidRPr="00E60965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45720" distB="45720" distL="114300" distR="114300" simplePos="0" relativeHeight="251843072" behindDoc="1" locked="0" layoutInCell="1" allowOverlap="1" wp14:anchorId="7E28627F" wp14:editId="2990931C">
                <wp:simplePos x="0" y="0"/>
                <wp:positionH relativeFrom="column">
                  <wp:posOffset>-348162</wp:posOffset>
                </wp:positionH>
                <wp:positionV relativeFrom="paragraph">
                  <wp:posOffset>285569</wp:posOffset>
                </wp:positionV>
                <wp:extent cx="3222172" cy="3005959"/>
                <wp:effectExtent l="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2172" cy="30059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8FE89" w14:textId="63A04E0E" w:rsidR="000D5DE8" w:rsidRDefault="000D5DE8" w:rsidP="00B50235">
                            <w:pPr>
                              <w:rPr>
                                <w:rFonts w:asciiTheme="minorHAnsi" w:eastAsiaTheme="minorHAnsi" w:hAnsiTheme="minorHAnsi" w:cs="Arial"/>
                                <w:color w:val="000000" w:themeColor="text1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Arial"/>
                                <w:color w:val="000000" w:themeColor="text1"/>
                                <w:sz w:val="24"/>
                                <w:szCs w:val="24"/>
                                <w:lang w:eastAsia="ko-KR"/>
                              </w:rPr>
                              <w:t>Ver 1.</w:t>
                            </w:r>
                            <w:r w:rsidR="003A5648">
                              <w:rPr>
                                <w:rFonts w:asciiTheme="minorHAnsi" w:eastAsiaTheme="minorHAnsi" w:hAnsiTheme="minorHAnsi" w:cs="Arial"/>
                                <w:color w:val="000000" w:themeColor="text1"/>
                                <w:sz w:val="24"/>
                                <w:szCs w:val="24"/>
                                <w:lang w:eastAsia="ko-KR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28627F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-27.4pt;margin-top:22.5pt;width:253.7pt;height:236.7pt;z-index:-25147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" filled="f" stroked="f">
                <v:textbox>
                  <w:txbxContent>
                    <w:p w14:paraId="3258FE89" w14:textId="63A04E0E" w:rsidR="000D5DE8" w:rsidRDefault="000D5DE8" w:rsidP="00B50235">
                      <w:pPr>
                        <w:rPr>
                          <w:rFonts w:asciiTheme="minorHAnsi" w:eastAsiaTheme="minorHAnsi" w:hAnsiTheme="minorHAnsi" w:cs="Arial"/>
                          <w:color w:val="000000" w:themeColor="text1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HAnsi" w:eastAsiaTheme="minorHAnsi" w:hAnsiTheme="minorHAnsi" w:cs="Arial"/>
                          <w:color w:val="000000" w:themeColor="text1"/>
                          <w:sz w:val="24"/>
                          <w:szCs w:val="24"/>
                          <w:lang w:eastAsia="ko-KR"/>
                        </w:rPr>
                        <w:t>Ver 1.</w:t>
                      </w:r>
                      <w:r w:rsidR="003A5648">
                        <w:rPr>
                          <w:rFonts w:asciiTheme="minorHAnsi" w:eastAsiaTheme="minorHAnsi" w:hAnsiTheme="minorHAnsi" w:cs="Arial"/>
                          <w:color w:val="000000" w:themeColor="text1"/>
                          <w:sz w:val="24"/>
                          <w:szCs w:val="24"/>
                          <w:lang w:eastAsia="ko-KR"/>
                        </w:rPr>
                        <w:t>4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14:paraId="7D2722F1" w14:textId="52A1E822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61747C79" w14:textId="77777777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4CD810C9" w14:textId="77777777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1808DF44" w14:textId="0A7B27FA" w:rsidR="001B6F1F" w:rsidRPr="00E60965" w:rsidRDefault="001B6F1F" w:rsidP="001B6F1F">
      <w:pPr>
        <w:pStyle w:val="ac"/>
        <w:rPr>
          <w:rFonts w:asciiTheme="majorHAnsi" w:eastAsiaTheme="majorHAnsi" w:hAnsiTheme="majorHAnsi"/>
          <w:sz w:val="20"/>
          <w:lang w:eastAsia="ko-KR"/>
        </w:rPr>
      </w:pPr>
    </w:p>
    <w:p w14:paraId="2769EAED" w14:textId="77777777" w:rsidR="00CA1C76" w:rsidRPr="00E60965" w:rsidRDefault="00CA1C76" w:rsidP="00AD2B0B">
      <w:pPr>
        <w:pStyle w:val="ac"/>
        <w:rPr>
          <w:rFonts w:asciiTheme="majorHAnsi" w:eastAsiaTheme="majorHAnsi" w:hAnsiTheme="majorHAnsi"/>
          <w:sz w:val="20"/>
          <w:lang w:eastAsia="ko-KR"/>
        </w:rPr>
      </w:pPr>
    </w:p>
    <w:p w14:paraId="25665AEB" w14:textId="6C01E248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62BAB486" w14:textId="06E16FFC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2FAC59A3" w14:textId="2A90570D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01F79DB5" w14:textId="2B9452FB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1369D3EA" w14:textId="4727CF2E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5DF38376" w14:textId="77965F48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5A06E1B4" w14:textId="75ACBD56" w:rsidR="0051432B" w:rsidRPr="00E60965" w:rsidRDefault="0051432B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17A36F26" w14:textId="3F5CBC70" w:rsidR="00D5082E" w:rsidRPr="00E60965" w:rsidRDefault="00D5082E">
      <w:pPr>
        <w:pStyle w:val="ac"/>
        <w:rPr>
          <w:rFonts w:asciiTheme="majorHAnsi" w:eastAsiaTheme="majorHAnsi" w:hAnsiTheme="majorHAnsi"/>
        </w:rPr>
        <w:sectPr w:rsidR="00D5082E" w:rsidRPr="00E60965">
          <w:footerReference w:type="default" r:id="rId11"/>
          <w:pgSz w:w="12240" w:h="15840"/>
          <w:pgMar w:top="1701" w:right="1134" w:bottom="1701" w:left="1134" w:header="720" w:footer="720" w:gutter="0"/>
          <w:cols w:space="720"/>
          <w:docGrid w:linePitch="360"/>
        </w:sectPr>
      </w:pPr>
      <w:r w:rsidRPr="00E60965">
        <w:rPr>
          <w:rFonts w:asciiTheme="majorHAnsi" w:eastAsiaTheme="majorHAnsi" w:hAnsiTheme="majorHAnsi"/>
        </w:rPr>
        <w:lastRenderedPageBreak/>
        <w:t>Table of Contents</w:t>
      </w:r>
    </w:p>
    <w:p w14:paraId="391BEFE0" w14:textId="12805BF1" w:rsidR="007214C1" w:rsidRDefault="008D6CC8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E60965">
        <w:rPr>
          <w:rFonts w:asciiTheme="majorHAnsi" w:eastAsiaTheme="majorHAnsi" w:hAnsiTheme="majorHAnsi"/>
        </w:rPr>
        <w:fldChar w:fldCharType="begin"/>
      </w:r>
      <w:r w:rsidR="00D5082E" w:rsidRPr="00E60965">
        <w:rPr>
          <w:rFonts w:asciiTheme="majorHAnsi" w:eastAsiaTheme="majorHAnsi" w:hAnsiTheme="majorHAnsi"/>
        </w:rPr>
        <w:instrText xml:space="preserve"> TOC </w:instrText>
      </w:r>
      <w:r w:rsidRPr="00E60965">
        <w:rPr>
          <w:rFonts w:asciiTheme="majorHAnsi" w:eastAsiaTheme="majorHAnsi" w:hAnsiTheme="majorHAnsi"/>
        </w:rPr>
        <w:fldChar w:fldCharType="separate"/>
      </w:r>
      <w:r w:rsidR="007214C1">
        <w:rPr>
          <w:noProof/>
        </w:rPr>
        <w:t>1.</w:t>
      </w:r>
      <w:r w:rsidR="007214C1"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="007214C1">
        <w:rPr>
          <w:noProof/>
        </w:rPr>
        <w:t>개요</w:t>
      </w:r>
      <w:r w:rsidR="007214C1">
        <w:rPr>
          <w:noProof/>
        </w:rPr>
        <w:tab/>
      </w:r>
      <w:r w:rsidR="007214C1">
        <w:rPr>
          <w:noProof/>
        </w:rPr>
        <w:fldChar w:fldCharType="begin"/>
      </w:r>
      <w:r w:rsidR="007214C1">
        <w:rPr>
          <w:noProof/>
        </w:rPr>
        <w:instrText xml:space="preserve"> PAGEREF _Toc197005375 \h </w:instrText>
      </w:r>
      <w:r w:rsidR="007214C1">
        <w:rPr>
          <w:noProof/>
        </w:rPr>
      </w:r>
      <w:r w:rsidR="007214C1">
        <w:rPr>
          <w:noProof/>
        </w:rPr>
        <w:fldChar w:fldCharType="separate"/>
      </w:r>
      <w:r w:rsidR="00C120C5">
        <w:rPr>
          <w:noProof/>
        </w:rPr>
        <w:t>3</w:t>
      </w:r>
      <w:r w:rsidR="007214C1">
        <w:rPr>
          <w:noProof/>
        </w:rPr>
        <w:fldChar w:fldCharType="end"/>
      </w:r>
    </w:p>
    <w:p w14:paraId="7FCE2BDA" w14:textId="68FD0744" w:rsidR="007214C1" w:rsidRDefault="007214C1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>
        <w:rPr>
          <w:noProof/>
        </w:rPr>
        <w:t>2.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>
        <w:rPr>
          <w:noProof/>
        </w:rPr>
        <w:t>계정</w:t>
      </w:r>
      <w:r>
        <w:rPr>
          <w:noProof/>
        </w:rPr>
        <w:t xml:space="preserve"> </w:t>
      </w:r>
      <w:r>
        <w:rPr>
          <w:noProof/>
        </w:rPr>
        <w:t>가입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_Toc197005376 \h </w:instrText>
      </w:r>
      <w:r>
        <w:rPr>
          <w:noProof/>
        </w:rPr>
      </w:r>
      <w:r>
        <w:rPr>
          <w:noProof/>
        </w:rPr>
        <w:fldChar w:fldCharType="separate"/>
      </w:r>
      <w:r w:rsidR="00C120C5">
        <w:rPr>
          <w:noProof/>
        </w:rPr>
        <w:t>3</w:t>
      </w:r>
      <w:r>
        <w:rPr>
          <w:noProof/>
        </w:rPr>
        <w:fldChar w:fldCharType="end"/>
      </w:r>
    </w:p>
    <w:p w14:paraId="23755557" w14:textId="56BD258B" w:rsidR="007214C1" w:rsidRDefault="007214C1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>
        <w:rPr>
          <w:noProof/>
        </w:rPr>
        <w:t>3.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>
        <w:rPr>
          <w:noProof/>
          <w:lang w:eastAsia="ko-KR"/>
        </w:rPr>
        <w:t>프로젝트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개발용</w:t>
      </w:r>
      <w:r>
        <w:rPr>
          <w:noProof/>
        </w:rPr>
        <w:t xml:space="preserve"> </w:t>
      </w:r>
      <w:r>
        <w:rPr>
          <w:noProof/>
          <w:lang w:eastAsia="ko-KR"/>
        </w:rPr>
        <w:t>서비스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가입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_Toc197005377 \h </w:instrText>
      </w:r>
      <w:r>
        <w:rPr>
          <w:noProof/>
        </w:rPr>
      </w:r>
      <w:r>
        <w:rPr>
          <w:noProof/>
        </w:rPr>
        <w:fldChar w:fldCharType="separate"/>
      </w:r>
      <w:r w:rsidR="00C120C5">
        <w:rPr>
          <w:noProof/>
        </w:rPr>
        <w:t>3</w:t>
      </w:r>
      <w:r>
        <w:rPr>
          <w:noProof/>
        </w:rPr>
        <w:fldChar w:fldCharType="end"/>
      </w:r>
    </w:p>
    <w:p w14:paraId="6757A9EB" w14:textId="50533409" w:rsidR="007214C1" w:rsidRDefault="007214C1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>
        <w:rPr>
          <w:noProof/>
        </w:rPr>
        <w:t>4.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>
        <w:rPr>
          <w:noProof/>
        </w:rPr>
        <w:t xml:space="preserve">Colab </w:t>
      </w:r>
      <w:r>
        <w:rPr>
          <w:noProof/>
          <w:lang w:eastAsia="ko-KR"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_Toc197005378 \h </w:instrText>
      </w:r>
      <w:r>
        <w:rPr>
          <w:noProof/>
        </w:rPr>
      </w:r>
      <w:r>
        <w:rPr>
          <w:noProof/>
        </w:rPr>
        <w:fldChar w:fldCharType="separate"/>
      </w:r>
      <w:r w:rsidR="00C120C5">
        <w:rPr>
          <w:noProof/>
        </w:rPr>
        <w:t>4</w:t>
      </w:r>
      <w:r>
        <w:rPr>
          <w:noProof/>
        </w:rPr>
        <w:fldChar w:fldCharType="end"/>
      </w:r>
    </w:p>
    <w:p w14:paraId="291E88DE" w14:textId="542A6E5D" w:rsidR="007214C1" w:rsidRDefault="007214C1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>
        <w:rPr>
          <w:noProof/>
        </w:rPr>
        <w:t>5.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>
        <w:rPr>
          <w:noProof/>
          <w:lang w:eastAsia="ko-KR"/>
        </w:rPr>
        <w:t>개발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도구</w:t>
      </w:r>
      <w:r>
        <w:rPr>
          <w:noProof/>
        </w:rPr>
        <w:t xml:space="preserve"> </w:t>
      </w:r>
      <w:r>
        <w:rPr>
          <w:noProof/>
        </w:rPr>
        <w:t>설치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_Toc197005379 \h </w:instrText>
      </w:r>
      <w:r>
        <w:rPr>
          <w:noProof/>
        </w:rPr>
      </w:r>
      <w:r>
        <w:rPr>
          <w:noProof/>
        </w:rPr>
        <w:fldChar w:fldCharType="separate"/>
      </w:r>
      <w:r w:rsidR="00C120C5">
        <w:rPr>
          <w:noProof/>
        </w:rPr>
        <w:t>5</w:t>
      </w:r>
      <w:r>
        <w:rPr>
          <w:noProof/>
        </w:rPr>
        <w:fldChar w:fldCharType="end"/>
      </w:r>
    </w:p>
    <w:p w14:paraId="13758717" w14:textId="6789F6D0" w:rsidR="007214C1" w:rsidRDefault="007214C1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>
        <w:rPr>
          <w:noProof/>
        </w:rPr>
        <w:t>6.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>
        <w:rPr>
          <w:noProof/>
          <w:lang w:eastAsia="ko-KR"/>
        </w:rPr>
        <w:t>기타</w:t>
      </w:r>
      <w:r>
        <w:rPr>
          <w:noProof/>
        </w:rPr>
        <w:t xml:space="preserve"> </w:t>
      </w:r>
      <w:r>
        <w:rPr>
          <w:noProof/>
          <w:lang w:eastAsia="ko-KR"/>
        </w:rPr>
        <w:t>도구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_Toc197005380 \h </w:instrText>
      </w:r>
      <w:r>
        <w:rPr>
          <w:noProof/>
        </w:rPr>
      </w:r>
      <w:r>
        <w:rPr>
          <w:noProof/>
        </w:rPr>
        <w:fldChar w:fldCharType="separate"/>
      </w:r>
      <w:r w:rsidR="00C120C5">
        <w:rPr>
          <w:noProof/>
        </w:rPr>
        <w:t>8</w:t>
      </w:r>
      <w:r>
        <w:rPr>
          <w:noProof/>
        </w:rPr>
        <w:fldChar w:fldCharType="end"/>
      </w:r>
    </w:p>
    <w:p w14:paraId="1ECC3A0D" w14:textId="36828D28" w:rsidR="007214C1" w:rsidRDefault="007214C1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>
        <w:rPr>
          <w:noProof/>
        </w:rPr>
        <w:t>7.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>
        <w:rPr>
          <w:noProof/>
          <w:lang w:eastAsia="ko-KR"/>
        </w:rPr>
        <w:t>관련</w:t>
      </w:r>
      <w:r>
        <w:rPr>
          <w:noProof/>
        </w:rPr>
        <w:t xml:space="preserve"> </w:t>
      </w:r>
      <w:r>
        <w:rPr>
          <w:noProof/>
        </w:rPr>
        <w:t>링크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_Toc197005381 \h </w:instrText>
      </w:r>
      <w:r>
        <w:rPr>
          <w:noProof/>
        </w:rPr>
      </w:r>
      <w:r>
        <w:rPr>
          <w:noProof/>
        </w:rPr>
        <w:fldChar w:fldCharType="separate"/>
      </w:r>
      <w:r w:rsidR="00C120C5">
        <w:rPr>
          <w:noProof/>
        </w:rPr>
        <w:t>8</w:t>
      </w:r>
      <w:r>
        <w:rPr>
          <w:noProof/>
        </w:rPr>
        <w:fldChar w:fldCharType="end"/>
      </w:r>
    </w:p>
    <w:p w14:paraId="2EBCCD34" w14:textId="6516DCA7" w:rsidR="00D5082E" w:rsidRPr="00E60965" w:rsidRDefault="008D6CC8">
      <w:pPr>
        <w:pStyle w:val="13"/>
        <w:tabs>
          <w:tab w:val="right" w:leader="dot" w:pos="9972"/>
        </w:tabs>
        <w:rPr>
          <w:rFonts w:asciiTheme="majorHAnsi" w:eastAsiaTheme="majorHAnsi" w:hAnsiTheme="majorHAnsi"/>
        </w:rPr>
        <w:sectPr w:rsidR="00D5082E" w:rsidRPr="00E60965">
          <w:type w:val="continuous"/>
          <w:pgSz w:w="12240" w:h="15840"/>
          <w:pgMar w:top="1701" w:right="1134" w:bottom="1701" w:left="1134" w:header="720" w:footer="720" w:gutter="0"/>
          <w:cols w:space="720"/>
          <w:docGrid w:linePitch="360"/>
        </w:sectPr>
      </w:pPr>
      <w:r w:rsidRPr="00E60965">
        <w:rPr>
          <w:rFonts w:asciiTheme="majorHAnsi" w:eastAsiaTheme="majorHAnsi" w:hAnsiTheme="majorHAnsi"/>
        </w:rPr>
        <w:fldChar w:fldCharType="end"/>
      </w:r>
    </w:p>
    <w:p w14:paraId="1C1920CE" w14:textId="233C68F6" w:rsidR="00B75AEB" w:rsidRPr="00E60965" w:rsidRDefault="00B75AEB" w:rsidP="007D6417">
      <w:pPr>
        <w:widowControl/>
        <w:suppressAutoHyphens w:val="0"/>
        <w:overflowPunct/>
        <w:autoSpaceDE/>
        <w:spacing w:line="240" w:lineRule="auto"/>
        <w:jc w:val="center"/>
        <w:textAlignment w:val="auto"/>
        <w:rPr>
          <w:rFonts w:asciiTheme="majorHAnsi" w:eastAsiaTheme="majorHAnsi" w:hAnsiTheme="majorHAnsi"/>
          <w:b/>
          <w:sz w:val="28"/>
          <w:szCs w:val="28"/>
          <w:lang w:eastAsia="ko-KR"/>
        </w:rPr>
      </w:pPr>
      <w:r w:rsidRPr="00E60965">
        <w:rPr>
          <w:rFonts w:asciiTheme="majorHAnsi" w:eastAsiaTheme="majorHAnsi" w:hAnsiTheme="majorHAnsi"/>
          <w:b/>
          <w:sz w:val="28"/>
          <w:szCs w:val="28"/>
        </w:rPr>
        <w:br w:type="page"/>
      </w:r>
    </w:p>
    <w:p w14:paraId="1E18444A" w14:textId="7DDBC92C" w:rsidR="00921D47" w:rsidRDefault="00921D47" w:rsidP="00921D47">
      <w:pPr>
        <w:pStyle w:val="1"/>
      </w:pPr>
      <w:bookmarkStart w:id="0" w:name="_Toc197005375"/>
      <w:r w:rsidRPr="00F93104">
        <w:lastRenderedPageBreak/>
        <w:t>개요</w:t>
      </w:r>
      <w:bookmarkEnd w:id="0"/>
    </w:p>
    <w:p w14:paraId="73C1891A" w14:textId="4A3D1137" w:rsidR="001424FD" w:rsidRDefault="001424FD" w:rsidP="001424FD">
      <w:pPr>
        <w:pStyle w:val="a8"/>
      </w:pPr>
      <w:r>
        <w:rPr>
          <w:rFonts w:hint="eastAsia"/>
        </w:rPr>
        <w:t>원활한 핸즈온을 위해 미리 작업환경을 준비합니다.</w:t>
      </w:r>
    </w:p>
    <w:p w14:paraId="23CA5994" w14:textId="1510854B" w:rsidR="001424FD" w:rsidRDefault="001424FD" w:rsidP="001424FD">
      <w:pPr>
        <w:pStyle w:val="a8"/>
      </w:pPr>
      <w:r>
        <w:rPr>
          <w:rFonts w:hint="eastAsia"/>
        </w:rPr>
        <w:t>모든 자료는 다음 링크에서 다운로드 받을 수 있습니다.</w:t>
      </w:r>
      <w:r>
        <w:t xml:space="preserve"> </w:t>
      </w:r>
    </w:p>
    <w:p w14:paraId="35D64BC3" w14:textId="27B8ECBF" w:rsidR="001424FD" w:rsidRDefault="00696D9F" w:rsidP="001424FD">
      <w:pPr>
        <w:pStyle w:val="a8"/>
        <w:numPr>
          <w:ilvl w:val="0"/>
          <w:numId w:val="17"/>
        </w:numPr>
      </w:pPr>
      <w:hyperlink r:id="rId12" w:history="1">
        <w:r>
          <w:rPr>
            <w:rStyle w:val="a4"/>
          </w:rPr>
          <w:t>AI_foundation_tutorial</w:t>
        </w:r>
      </w:hyperlink>
      <w:r>
        <w:t xml:space="preserve">: </w:t>
      </w:r>
      <w:hyperlink r:id="rId13" w:history="1">
        <w:r w:rsidRPr="00933676">
          <w:rPr>
            <w:rStyle w:val="a4"/>
          </w:rPr>
          <w:t>https://github.com/mac999/AI_foundation_tutorial/tree/main</w:t>
        </w:r>
      </w:hyperlink>
      <w:r>
        <w:t xml:space="preserve"> </w:t>
      </w:r>
    </w:p>
    <w:p w14:paraId="1AE842D1" w14:textId="77777777" w:rsidR="001424FD" w:rsidRPr="001424FD" w:rsidRDefault="001424FD" w:rsidP="001424FD">
      <w:pPr>
        <w:pStyle w:val="a8"/>
        <w:ind w:left="800"/>
      </w:pPr>
    </w:p>
    <w:p w14:paraId="24009417" w14:textId="77777777" w:rsidR="00921D47" w:rsidRDefault="00921D47" w:rsidP="00921D47">
      <w:pPr>
        <w:pStyle w:val="1"/>
      </w:pPr>
      <w:bookmarkStart w:id="1" w:name="_Toc197005376"/>
      <w:r w:rsidRPr="000A11AA">
        <w:t>계정</w:t>
      </w:r>
      <w:r w:rsidRPr="000A11AA">
        <w:t xml:space="preserve"> </w:t>
      </w:r>
      <w:r w:rsidRPr="000A11AA">
        <w:t>가입</w:t>
      </w:r>
      <w:bookmarkEnd w:id="1"/>
    </w:p>
    <w:p w14:paraId="453DFB97" w14:textId="000B93C9" w:rsidR="00921D47" w:rsidRPr="00CF4F8D" w:rsidRDefault="00921D47" w:rsidP="00921D47">
      <w:pPr>
        <w:widowControl/>
        <w:autoSpaceDE/>
        <w:spacing w:line="240" w:lineRule="auto"/>
        <w:ind w:left="720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 w:hint="eastAsia"/>
          <w:sz w:val="22"/>
          <w:szCs w:val="22"/>
        </w:rPr>
        <w:t>다음 웹사이트 방문해 계정을 가입합니다.</w:t>
      </w:r>
      <w:r w:rsidR="00042EA4"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</w:p>
    <w:p w14:paraId="3E0B5E2B" w14:textId="486B78EE" w:rsidR="00992930" w:rsidRPr="00CF4F8D" w:rsidRDefault="00992930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Colab 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>P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>ro</w:t>
      </w:r>
      <w:r w:rsidR="0029795A"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  <w:r w:rsidR="0029795A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가입</w:t>
      </w:r>
      <w:r w:rsidR="0029795A" w:rsidRPr="00CF4F8D">
        <w:rPr>
          <w:rFonts w:asciiTheme="majorEastAsia" w:eastAsiaTheme="majorEastAsia" w:hAnsiTheme="majorEastAsia" w:cs="굴림" w:hint="cs"/>
          <w:sz w:val="22"/>
          <w:szCs w:val="22"/>
        </w:rPr>
        <w:t>(</w:t>
      </w:r>
      <w:r w:rsidR="0029795A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유료</w:t>
      </w:r>
      <w:r w:rsidR="0029795A" w:rsidRPr="00CF4F8D">
        <w:rPr>
          <w:rFonts w:asciiTheme="majorEastAsia" w:eastAsiaTheme="majorEastAsia" w:hAnsiTheme="majorEastAsia" w:cs="굴림" w:hint="cs"/>
          <w:sz w:val="22"/>
          <w:szCs w:val="22"/>
        </w:rPr>
        <w:t>)</w:t>
      </w:r>
      <w:r w:rsidR="0029795A" w:rsidRPr="00CF4F8D">
        <w:rPr>
          <w:rFonts w:asciiTheme="majorEastAsia" w:eastAsiaTheme="majorEastAsia" w:hAnsiTheme="majorEastAsia" w:cs="굴림"/>
          <w:sz w:val="22"/>
          <w:szCs w:val="22"/>
        </w:rPr>
        <w:t xml:space="preserve">: </w:t>
      </w:r>
      <w:hyperlink r:id="rId14" w:history="1">
        <w:r w:rsidR="0029795A" w:rsidRPr="00CF4F8D">
          <w:rPr>
            <w:rStyle w:val="a4"/>
            <w:rFonts w:asciiTheme="majorEastAsia" w:eastAsiaTheme="majorEastAsia" w:hAnsiTheme="majorEastAsia" w:cs="굴림"/>
            <w:sz w:val="22"/>
            <w:szCs w:val="22"/>
          </w:rPr>
          <w:t>https://colab.research.google.com/signup</w:t>
        </w:r>
      </w:hyperlink>
      <w:r w:rsidR="0029795A"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</w:p>
    <w:p w14:paraId="579A9A47" w14:textId="4E43D0D4" w:rsidR="0029795A" w:rsidRPr="00CF4F8D" w:rsidRDefault="0029795A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 w:hint="cs"/>
          <w:sz w:val="22"/>
          <w:szCs w:val="22"/>
        </w:rPr>
        <w:t>C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hatGPT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가입(유료)</w:t>
      </w:r>
    </w:p>
    <w:p w14:paraId="5D5E9FE1" w14:textId="2C7E5525" w:rsidR="00CE5073" w:rsidRPr="00CF4F8D" w:rsidRDefault="00992930" w:rsidP="00CE5073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ChatGPT </w:t>
      </w:r>
      <w:r w:rsidR="0029795A" w:rsidRPr="00CF4F8D">
        <w:rPr>
          <w:rFonts w:asciiTheme="majorEastAsia" w:eastAsiaTheme="majorEastAsia" w:hAnsiTheme="majorEastAsia" w:cs="굴림"/>
          <w:sz w:val="22"/>
          <w:szCs w:val="22"/>
        </w:rPr>
        <w:t xml:space="preserve">API Pay as you go </w:t>
      </w:r>
      <w:r w:rsidR="0029795A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가입(유료</w:t>
      </w:r>
      <w:r w:rsidR="003D5A28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.</w:t>
      </w:r>
      <w:r w:rsidR="003D5A28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</w:t>
      </w:r>
      <w:r w:rsidR="00CE5073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한계</w:t>
      </w:r>
      <w:r w:rsidR="003D5A28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 xml:space="preserve"> </w:t>
      </w:r>
      <w:r w:rsidR="003D5A28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>8</w:t>
      </w:r>
      <w:r w:rsidR="003D5A28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달러 설정</w:t>
      </w:r>
      <w:r w:rsidR="0029795A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):</w:t>
      </w:r>
      <w:r w:rsidR="0029795A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</w:t>
      </w:r>
      <w:hyperlink r:id="rId15" w:history="1">
        <w:r w:rsidR="0029795A" w:rsidRPr="00CF4F8D">
          <w:rPr>
            <w:rStyle w:val="a4"/>
            <w:rFonts w:asciiTheme="majorEastAsia" w:eastAsiaTheme="majorEastAsia" w:hAnsiTheme="majorEastAsia" w:cs="굴림"/>
            <w:sz w:val="22"/>
            <w:szCs w:val="22"/>
            <w:lang w:eastAsia="ko-KR"/>
          </w:rPr>
          <w:t>https://platform.openai.com/settings/organization/billing/overview</w:t>
        </w:r>
      </w:hyperlink>
      <w:r w:rsidR="0029795A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</w:t>
      </w:r>
    </w:p>
    <w:p w14:paraId="75E9A366" w14:textId="49893E48" w:rsidR="00921D47" w:rsidRPr="00CF4F8D" w:rsidRDefault="00921D47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/>
          <w:sz w:val="22"/>
          <w:szCs w:val="22"/>
        </w:rPr>
        <w:t>클로드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</w:rPr>
        <w:t>(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>Claude)</w:t>
      </w:r>
      <w:r w:rsidR="0029795A"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  <w:r w:rsidR="0029795A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가입(무료)</w:t>
      </w:r>
      <w:r w:rsidR="0029795A" w:rsidRPr="00CF4F8D">
        <w:rPr>
          <w:rFonts w:asciiTheme="majorEastAsia" w:eastAsiaTheme="majorEastAsia" w:hAnsiTheme="majorEastAsia" w:cs="굴림" w:hint="cs"/>
          <w:sz w:val="22"/>
          <w:szCs w:val="22"/>
        </w:rPr>
        <w:t>:</w:t>
      </w:r>
      <w:r w:rsidR="0029795A"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  <w:hyperlink r:id="rId16" w:history="1">
        <w:r w:rsidR="0029795A" w:rsidRPr="00CF4F8D">
          <w:rPr>
            <w:rStyle w:val="a4"/>
            <w:rFonts w:asciiTheme="majorEastAsia" w:eastAsiaTheme="majorEastAsia" w:hAnsiTheme="majorEastAsia" w:cs="굴림"/>
            <w:sz w:val="22"/>
            <w:szCs w:val="22"/>
          </w:rPr>
          <w:t>https://claude.ai/</w:t>
        </w:r>
      </w:hyperlink>
      <w:r w:rsidR="0029795A"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</w:p>
    <w:p w14:paraId="5F98DC42" w14:textId="059549E2" w:rsidR="004C4440" w:rsidRPr="00CF4F8D" w:rsidRDefault="004C4440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 w:hint="cs"/>
          <w:sz w:val="22"/>
          <w:szCs w:val="22"/>
        </w:rPr>
        <w:t>G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ithub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가입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>(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무료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>)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: </w:t>
      </w:r>
      <w:hyperlink r:id="rId17" w:history="1">
        <w:r w:rsidRPr="00CF4F8D">
          <w:rPr>
            <w:rStyle w:val="a4"/>
            <w:rFonts w:asciiTheme="majorEastAsia" w:eastAsiaTheme="majorEastAsia" w:hAnsiTheme="majorEastAsia" w:cs="굴림"/>
            <w:sz w:val="22"/>
            <w:szCs w:val="22"/>
          </w:rPr>
          <w:t>https://github.com/</w:t>
        </w:r>
      </w:hyperlink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</w:p>
    <w:p w14:paraId="4B40039F" w14:textId="7E84D142" w:rsidR="00CE5073" w:rsidRPr="00CF4F8D" w:rsidRDefault="00CE5073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 w:hint="cs"/>
          <w:sz w:val="22"/>
          <w:szCs w:val="22"/>
        </w:rPr>
        <w:t>G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ithub Copilot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가입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>(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유료.</w:t>
      </w:r>
      <w:r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10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달러/월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>)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: </w:t>
      </w:r>
      <w:hyperlink r:id="rId18" w:history="1">
        <w:r w:rsidR="00761ED1" w:rsidRPr="00CF4F8D">
          <w:rPr>
            <w:rStyle w:val="a4"/>
            <w:rFonts w:asciiTheme="majorEastAsia" w:eastAsiaTheme="majorEastAsia" w:hAnsiTheme="majorEastAsia" w:cs="굴림"/>
            <w:sz w:val="22"/>
            <w:szCs w:val="22"/>
          </w:rPr>
          <w:t>https://github.com/features/copilot/plans</w:t>
        </w:r>
      </w:hyperlink>
      <w:r w:rsidR="00761ED1" w:rsidRPr="00CF4F8D">
        <w:rPr>
          <w:rFonts w:asciiTheme="majorEastAsia" w:eastAsiaTheme="majorEastAsia" w:hAnsiTheme="majorEastAsia" w:cs="굴림"/>
          <w:sz w:val="22"/>
          <w:szCs w:val="22"/>
        </w:rPr>
        <w:t xml:space="preserve">  </w:t>
      </w:r>
    </w:p>
    <w:p w14:paraId="161CF87F" w14:textId="7D0262E5" w:rsidR="0029795A" w:rsidRPr="00CF4F8D" w:rsidRDefault="00921D47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/>
          <w:sz w:val="22"/>
          <w:szCs w:val="22"/>
        </w:rPr>
        <w:t>Huggingface 가입</w:t>
      </w:r>
      <w:r w:rsidR="0029795A" w:rsidRPr="00CF4F8D">
        <w:rPr>
          <w:rFonts w:asciiTheme="majorEastAsia" w:eastAsiaTheme="majorEastAsia" w:hAnsiTheme="majorEastAsia" w:cs="굴림"/>
          <w:sz w:val="22"/>
          <w:szCs w:val="22"/>
        </w:rPr>
        <w:t>(</w:t>
      </w:r>
      <w:r w:rsidR="0029795A" w:rsidRPr="00CF4F8D">
        <w:rPr>
          <w:rFonts w:asciiTheme="majorEastAsia" w:eastAsiaTheme="majorEastAsia" w:hAnsiTheme="majorEastAsia" w:cs="굴림" w:hint="eastAsia"/>
          <w:sz w:val="22"/>
          <w:szCs w:val="22"/>
        </w:rPr>
        <w:t>무료</w:t>
      </w:r>
      <w:r w:rsidR="0029795A" w:rsidRPr="00CF4F8D">
        <w:rPr>
          <w:rFonts w:asciiTheme="majorEastAsia" w:eastAsiaTheme="majorEastAsia" w:hAnsiTheme="majorEastAsia" w:cs="굴림" w:hint="cs"/>
          <w:sz w:val="22"/>
          <w:szCs w:val="22"/>
        </w:rPr>
        <w:t>)</w:t>
      </w:r>
      <w:r w:rsidR="0029795A" w:rsidRPr="00CF4F8D">
        <w:rPr>
          <w:rFonts w:asciiTheme="majorEastAsia" w:eastAsiaTheme="majorEastAsia" w:hAnsiTheme="majorEastAsia" w:cs="굴림"/>
          <w:sz w:val="22"/>
          <w:szCs w:val="22"/>
        </w:rPr>
        <w:t xml:space="preserve">: </w:t>
      </w:r>
      <w:hyperlink r:id="rId19" w:history="1">
        <w:r w:rsidR="0029795A" w:rsidRPr="00CF4F8D">
          <w:rPr>
            <w:rStyle w:val="a4"/>
            <w:rFonts w:asciiTheme="majorEastAsia" w:eastAsiaTheme="majorEastAsia" w:hAnsiTheme="majorEastAsia" w:cs="굴림"/>
            <w:sz w:val="22"/>
            <w:szCs w:val="22"/>
          </w:rPr>
          <w:t>https://huggingface.co</w:t>
        </w:r>
      </w:hyperlink>
      <w:r w:rsidR="0029795A"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</w:p>
    <w:p w14:paraId="1F2E6E34" w14:textId="75A885A6" w:rsidR="00921D47" w:rsidRPr="00CF4F8D" w:rsidRDefault="0029795A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Huggingface </w:t>
      </w:r>
      <w:r w:rsidR="00921D47" w:rsidRPr="00CF4F8D">
        <w:rPr>
          <w:rFonts w:asciiTheme="majorEastAsia" w:eastAsiaTheme="majorEastAsia" w:hAnsiTheme="majorEastAsia" w:cs="굴림"/>
          <w:sz w:val="22"/>
          <w:szCs w:val="22"/>
        </w:rPr>
        <w:t>API Token 생성</w:t>
      </w:r>
      <w:r w:rsidR="00BE5E2D" w:rsidRPr="00CF4F8D">
        <w:rPr>
          <w:rFonts w:asciiTheme="majorEastAsia" w:eastAsiaTheme="majorEastAsia" w:hAnsiTheme="majorEastAsia" w:cs="굴림" w:hint="cs"/>
          <w:sz w:val="22"/>
          <w:szCs w:val="22"/>
        </w:rPr>
        <w:t>(</w:t>
      </w:r>
      <w:r w:rsidR="00BE5E2D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무료</w:t>
      </w:r>
      <w:r w:rsidR="00BE5E2D" w:rsidRPr="00CF4F8D">
        <w:rPr>
          <w:rFonts w:asciiTheme="majorEastAsia" w:eastAsiaTheme="majorEastAsia" w:hAnsiTheme="majorEastAsia" w:cs="굴림" w:hint="cs"/>
          <w:sz w:val="22"/>
          <w:szCs w:val="22"/>
        </w:rPr>
        <w:t>)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: </w:t>
      </w:r>
      <w:hyperlink r:id="rId20" w:history="1">
        <w:r w:rsidRPr="00CF4F8D">
          <w:rPr>
            <w:rStyle w:val="a4"/>
            <w:rFonts w:asciiTheme="majorEastAsia" w:eastAsiaTheme="majorEastAsia" w:hAnsiTheme="majorEastAsia" w:cs="굴림"/>
            <w:sz w:val="22"/>
            <w:szCs w:val="22"/>
          </w:rPr>
          <w:t>https://huggingface.co/settings/tokens</w:t>
        </w:r>
      </w:hyperlink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</w:p>
    <w:p w14:paraId="2CD1BEC1" w14:textId="77777777" w:rsidR="00017033" w:rsidRPr="00CF4F8D" w:rsidRDefault="004B4517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Style w:val="a4"/>
          <w:rFonts w:asciiTheme="majorEastAsia" w:eastAsiaTheme="majorEastAsia" w:hAnsiTheme="majorEastAsia" w:cs="굴림"/>
          <w:color w:val="auto"/>
          <w:sz w:val="22"/>
          <w:szCs w:val="22"/>
          <w:u w:val="none"/>
        </w:rPr>
      </w:pPr>
      <w:r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Stable diffusion - Kling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가입(유료</w:t>
      </w:r>
      <w:r w:rsidR="0013244E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.</w:t>
      </w:r>
      <w:r w:rsidR="0013244E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$6.99 per month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)</w:t>
      </w:r>
      <w:r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: </w:t>
      </w:r>
      <w:hyperlink r:id="rId21" w:history="1">
        <w:r w:rsidR="00042EA4" w:rsidRPr="00CF4F8D">
          <w:rPr>
            <w:rStyle w:val="a4"/>
            <w:rFonts w:asciiTheme="majorEastAsia" w:eastAsiaTheme="majorEastAsia" w:hAnsiTheme="majorEastAsia" w:cs="굴림"/>
            <w:sz w:val="22"/>
            <w:szCs w:val="22"/>
            <w:lang w:eastAsia="ko-KR"/>
          </w:rPr>
          <w:t>https://app.klingai.com/global/membership/membership-plan</w:t>
        </w:r>
      </w:hyperlink>
    </w:p>
    <w:p w14:paraId="534674F7" w14:textId="491962B2" w:rsidR="00921D47" w:rsidRPr="00CF4F8D" w:rsidRDefault="00017033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F</w:t>
      </w:r>
      <w:r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igma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가입</w:t>
      </w:r>
      <w:r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>(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옵션)</w:t>
      </w:r>
      <w:r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: </w:t>
      </w:r>
      <w:hyperlink r:id="rId22" w:history="1">
        <w:r w:rsidRPr="00CF4F8D">
          <w:rPr>
            <w:rStyle w:val="a4"/>
            <w:rFonts w:asciiTheme="majorEastAsia" w:eastAsiaTheme="majorEastAsia" w:hAnsiTheme="majorEastAsia" w:cs="굴림"/>
            <w:sz w:val="22"/>
            <w:szCs w:val="22"/>
            <w:lang w:eastAsia="ko-KR"/>
          </w:rPr>
          <w:t>https://www.figma.com</w:t>
        </w:r>
      </w:hyperlink>
    </w:p>
    <w:p w14:paraId="2B32BE82" w14:textId="45FCC51A" w:rsidR="00771D32" w:rsidRPr="00CF4F8D" w:rsidRDefault="00B268FA" w:rsidP="00921D47">
      <w:pPr>
        <w:widowControl/>
        <w:autoSpaceDE/>
        <w:spacing w:after="100" w:afterAutospacing="1" w:line="240" w:lineRule="auto"/>
        <w:ind w:left="720"/>
        <w:rPr>
          <w:rFonts w:asciiTheme="majorEastAsia" w:eastAsiaTheme="majorEastAsia" w:hAnsiTheme="majorEastAsia" w:cs="굴림"/>
          <w:sz w:val="22"/>
          <w:szCs w:val="22"/>
          <w:lang w:eastAsia="ko-KR"/>
        </w:rPr>
      </w:pP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유료 서비스일 경우,</w:t>
      </w:r>
      <w:r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간단히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 xml:space="preserve">경험하는 것은 </w:t>
      </w:r>
      <w:r w:rsidR="000A1AAD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 xml:space="preserve">각 서비스 별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 xml:space="preserve">약 </w:t>
      </w:r>
      <w:r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>$20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달러</w:t>
      </w:r>
      <w:r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이내</w:t>
      </w:r>
      <w:r w:rsidR="00051D06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 xml:space="preserve"> 한도에서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 xml:space="preserve"> 구독</w:t>
      </w:r>
      <w:r w:rsidR="00115ADF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하는 것이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 xml:space="preserve"> 좋습니다.</w:t>
      </w:r>
      <w:r w:rsidR="002E4F50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</w:t>
      </w:r>
      <w:r w:rsidR="008D2314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예를 들어,</w:t>
      </w:r>
      <w:r w:rsidR="008D2314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Kling</w:t>
      </w:r>
      <w:r w:rsidR="008D2314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의 경우</w:t>
      </w:r>
      <w:r w:rsidR="008D2314" w:rsidRPr="00CF4F8D">
        <w:rPr>
          <w:rFonts w:asciiTheme="majorEastAsia" w:eastAsiaTheme="majorEastAsia" w:hAnsiTheme="majorEastAsia" w:cs="굴림"/>
          <w:sz w:val="22"/>
          <w:szCs w:val="22"/>
        </w:rPr>
        <w:t xml:space="preserve"> Monthly subscr</w:t>
      </w:r>
      <w:r w:rsidR="008D2314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i</w:t>
      </w:r>
      <w:r w:rsidR="008D2314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>ption (standard)</w:t>
      </w:r>
      <w:r w:rsidR="008D2314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을</w:t>
      </w:r>
      <w:r w:rsidR="008D2314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</w:t>
      </w:r>
      <w:r w:rsidR="008D2314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추천합니다.</w:t>
      </w:r>
      <w:r w:rsidR="008D2314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</w:t>
      </w:r>
      <w:r w:rsidR="002E4F50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Pay as you go </w:t>
      </w:r>
      <w:r w:rsidR="002E4F50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서비스</w:t>
      </w:r>
      <w:r w:rsidR="008D2314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의 경우는</w:t>
      </w:r>
      <w:r w:rsidR="006476BE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 xml:space="preserve"> 사용</w:t>
      </w:r>
      <w:r w:rsidR="002E4F50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 xml:space="preserve"> 한계 설정해 놓는 것이 좋습니다(별도 메뉴 확인요)</w:t>
      </w:r>
      <w:r w:rsidR="002E4F50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>.</w:t>
      </w:r>
      <w:r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</w:t>
      </w:r>
    </w:p>
    <w:p w14:paraId="0D224D24" w14:textId="3E3E24F0" w:rsidR="00AD6891" w:rsidRPr="00CF4F8D" w:rsidRDefault="00AD6891" w:rsidP="00921D47">
      <w:pPr>
        <w:widowControl/>
        <w:autoSpaceDE/>
        <w:spacing w:after="100" w:afterAutospacing="1" w:line="240" w:lineRule="auto"/>
        <w:ind w:left="720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각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계정에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>ID, PWD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는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별도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기록해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놓고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>,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다음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개발도구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설치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시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사용합니다.</w:t>
      </w:r>
    </w:p>
    <w:p w14:paraId="6A4DD09E" w14:textId="0F2F6455" w:rsidR="00104AF2" w:rsidRDefault="00F17C60" w:rsidP="001440B1">
      <w:pPr>
        <w:widowControl/>
        <w:autoSpaceDE/>
        <w:spacing w:after="100" w:afterAutospacing="1" w:line="240" w:lineRule="auto"/>
        <w:ind w:left="720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참고로,</w:t>
      </w:r>
      <w:r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</w:t>
      </w:r>
      <w:r w:rsidR="00921D47" w:rsidRPr="00CF4F8D">
        <w:rPr>
          <w:rFonts w:asciiTheme="majorEastAsia" w:eastAsiaTheme="majorEastAsia" w:hAnsiTheme="majorEastAsia" w:cs="굴림"/>
          <w:sz w:val="22"/>
          <w:szCs w:val="22"/>
        </w:rPr>
        <w:t xml:space="preserve">LLM, </w:t>
      </w:r>
      <w:r w:rsidR="00921D47" w:rsidRPr="00CF4F8D">
        <w:rPr>
          <w:rFonts w:asciiTheme="majorEastAsia" w:eastAsiaTheme="majorEastAsia" w:hAnsiTheme="majorEastAsia" w:cs="굴림" w:hint="eastAsia"/>
          <w:sz w:val="22"/>
          <w:szCs w:val="22"/>
        </w:rPr>
        <w:t>트랜스포머</w:t>
      </w:r>
      <w:r w:rsidR="00921D47" w:rsidRPr="00CF4F8D">
        <w:rPr>
          <w:rFonts w:asciiTheme="majorEastAsia" w:eastAsiaTheme="majorEastAsia" w:hAnsiTheme="majorEastAsia" w:cs="굴림"/>
          <w:sz w:val="22"/>
          <w:szCs w:val="22"/>
        </w:rPr>
        <w:t xml:space="preserve"> 및 Stable Diffusion 기반 모델을 사용하려면 Huggingface 계정이 필요합니다. </w:t>
      </w:r>
    </w:p>
    <w:p w14:paraId="2828D943" w14:textId="49ECD34B" w:rsidR="00BD4BAA" w:rsidRDefault="00BD4BAA" w:rsidP="00BD4BAA">
      <w:pPr>
        <w:pStyle w:val="1"/>
      </w:pPr>
      <w:bookmarkStart w:id="2" w:name="_Toc197005377"/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개발용</w:t>
      </w:r>
      <w:r>
        <w:rPr>
          <w:rFonts w:hint="cs"/>
        </w:rPr>
        <w:t xml:space="preserve"> </w:t>
      </w:r>
      <w:r w:rsidR="00CC6393">
        <w:rPr>
          <w:rFonts w:hint="eastAsia"/>
          <w:lang w:eastAsia="ko-KR"/>
        </w:rPr>
        <w:t>서비스</w:t>
      </w:r>
      <w:r w:rsidR="00CC639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가입</w:t>
      </w:r>
      <w:bookmarkEnd w:id="2"/>
    </w:p>
    <w:p w14:paraId="6E298AF7" w14:textId="32D7A173" w:rsidR="00BD4BAA" w:rsidRDefault="00BD4BAA" w:rsidP="001440B1">
      <w:pPr>
        <w:widowControl/>
        <w:autoSpaceDE/>
        <w:spacing w:after="100" w:afterAutospacing="1" w:line="240" w:lineRule="auto"/>
        <w:ind w:left="720"/>
        <w:rPr>
          <w:rFonts w:asciiTheme="majorEastAsia" w:eastAsiaTheme="majorEastAsia" w:hAnsiTheme="majorEastAsia" w:cs="굴림"/>
          <w:sz w:val="22"/>
          <w:szCs w:val="22"/>
          <w:lang w:eastAsia="ko-KR"/>
        </w:rPr>
      </w:pPr>
      <w:r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 xml:space="preserve">프로젝트트 개발용으로 다음 </w:t>
      </w:r>
      <w:r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AI </w:t>
      </w:r>
      <w:r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서비스 가입 권장합니다.</w:t>
      </w:r>
    </w:p>
    <w:p w14:paraId="1EC1F2B2" w14:textId="5B1116FE" w:rsidR="00BD4BAA" w:rsidRPr="00BD4BAA" w:rsidRDefault="00BD4BAA" w:rsidP="00BD4BAA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>
        <w:rPr>
          <w:rFonts w:asciiTheme="majorEastAsia" w:eastAsiaTheme="majorEastAsia" w:hAnsiTheme="majorEastAsia" w:cs="굴림"/>
          <w:sz w:val="22"/>
          <w:szCs w:val="22"/>
        </w:rPr>
        <w:lastRenderedPageBreak/>
        <w:t>gemini-api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>: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  <w:hyperlink r:id="rId23" w:history="1">
        <w:r w:rsidR="000629BC" w:rsidRPr="001B312D">
          <w:rPr>
            <w:rStyle w:val="a4"/>
            <w:rFonts w:asciiTheme="majorEastAsia" w:eastAsiaTheme="majorEastAsia" w:hAnsiTheme="majorEastAsia" w:cs="굴림"/>
            <w:sz w:val="22"/>
            <w:szCs w:val="22"/>
          </w:rPr>
          <w:t>https://aistudio.google.com/app/apikey</w:t>
        </w:r>
      </w:hyperlink>
      <w:r w:rsidR="000629BC">
        <w:rPr>
          <w:rFonts w:asciiTheme="majorEastAsia" w:eastAsiaTheme="majorEastAsia" w:hAnsiTheme="majorEastAsia" w:cs="굴림"/>
          <w:sz w:val="22"/>
          <w:szCs w:val="22"/>
        </w:rPr>
        <w:t xml:space="preserve"> gemini</w:t>
      </w:r>
      <w:r w:rsidR="000629BC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사용위한</w:t>
      </w:r>
      <w:r w:rsidR="000629BC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="000629BC">
        <w:rPr>
          <w:rFonts w:asciiTheme="majorEastAsia" w:eastAsiaTheme="majorEastAsia" w:hAnsiTheme="majorEastAsia" w:cs="굴림"/>
          <w:sz w:val="22"/>
          <w:szCs w:val="22"/>
        </w:rPr>
        <w:t xml:space="preserve">google ai </w:t>
      </w:r>
      <w:r w:rsidR="000629BC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키</w:t>
      </w:r>
    </w:p>
    <w:p w14:paraId="1B4FEACC" w14:textId="39077713" w:rsidR="00BD4BAA" w:rsidRDefault="00BD4BAA" w:rsidP="00BD4BAA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>
        <w:rPr>
          <w:rFonts w:asciiTheme="majorEastAsia" w:eastAsiaTheme="majorEastAsia" w:hAnsiTheme="majorEastAsia" w:cs="굴림" w:hint="cs"/>
          <w:sz w:val="22"/>
          <w:szCs w:val="22"/>
        </w:rPr>
        <w:t>s</w:t>
      </w:r>
      <w:r>
        <w:rPr>
          <w:rFonts w:asciiTheme="majorEastAsia" w:eastAsiaTheme="majorEastAsia" w:hAnsiTheme="majorEastAsia" w:cs="굴림"/>
          <w:sz w:val="22"/>
          <w:szCs w:val="22"/>
        </w:rPr>
        <w:t>erp</w:t>
      </w:r>
      <w:r w:rsidR="00301C9F">
        <w:rPr>
          <w:rFonts w:asciiTheme="majorEastAsia" w:eastAsiaTheme="majorEastAsia" w:hAnsiTheme="majorEastAsia" w:cs="굴림"/>
          <w:sz w:val="22"/>
          <w:szCs w:val="22"/>
        </w:rPr>
        <w:t>-</w:t>
      </w:r>
      <w:r w:rsidR="009D6BA8">
        <w:rPr>
          <w:rFonts w:asciiTheme="majorEastAsia" w:eastAsiaTheme="majorEastAsia" w:hAnsiTheme="majorEastAsia" w:cs="굴림"/>
          <w:sz w:val="22"/>
          <w:szCs w:val="22"/>
        </w:rPr>
        <w:t>api</w:t>
      </w:r>
      <w:r w:rsidR="006E4FC5">
        <w:rPr>
          <w:rFonts w:asciiTheme="majorEastAsia" w:eastAsiaTheme="majorEastAsia" w:hAnsiTheme="majorEastAsia" w:cs="굴림"/>
          <w:sz w:val="22"/>
          <w:szCs w:val="22"/>
        </w:rPr>
        <w:t xml:space="preserve">: </w:t>
      </w:r>
      <w:hyperlink r:id="rId24" w:history="1">
        <w:r w:rsidR="006E4FC5" w:rsidRPr="001B312D">
          <w:rPr>
            <w:rStyle w:val="a4"/>
            <w:rFonts w:asciiTheme="majorEastAsia" w:eastAsiaTheme="majorEastAsia" w:hAnsiTheme="majorEastAsia" w:cs="굴림"/>
            <w:sz w:val="22"/>
            <w:szCs w:val="22"/>
          </w:rPr>
          <w:t>https://serpapi.com/manage-api-key</w:t>
        </w:r>
      </w:hyperlink>
      <w:r w:rsidR="006E4FC5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  <w:r w:rsidR="006E4FC5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구글</w:t>
      </w:r>
      <w:r w:rsidR="006E4FC5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="006E4FC5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검색</w:t>
      </w:r>
    </w:p>
    <w:p w14:paraId="6DC2C65D" w14:textId="7448757C" w:rsidR="00BD4BAA" w:rsidRDefault="00BD4BAA" w:rsidP="00BD4BAA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>
        <w:rPr>
          <w:rFonts w:asciiTheme="majorEastAsia" w:eastAsiaTheme="majorEastAsia" w:hAnsiTheme="majorEastAsia" w:cs="굴림" w:hint="cs"/>
          <w:sz w:val="22"/>
          <w:szCs w:val="22"/>
        </w:rPr>
        <w:t>t</w:t>
      </w:r>
      <w:r>
        <w:rPr>
          <w:rFonts w:asciiTheme="majorEastAsia" w:eastAsiaTheme="majorEastAsia" w:hAnsiTheme="majorEastAsia" w:cs="굴림"/>
          <w:sz w:val="22"/>
          <w:szCs w:val="22"/>
        </w:rPr>
        <w:t>ravily</w:t>
      </w:r>
      <w:r w:rsidR="006E4FC5">
        <w:rPr>
          <w:rFonts w:asciiTheme="majorEastAsia" w:eastAsiaTheme="majorEastAsia" w:hAnsiTheme="majorEastAsia" w:cs="굴림"/>
          <w:sz w:val="22"/>
          <w:szCs w:val="22"/>
        </w:rPr>
        <w:t xml:space="preserve">: </w:t>
      </w:r>
      <w:hyperlink r:id="rId25" w:history="1">
        <w:r w:rsidR="006E4FC5" w:rsidRPr="001B312D">
          <w:rPr>
            <w:rStyle w:val="a4"/>
            <w:rFonts w:asciiTheme="majorEastAsia" w:eastAsiaTheme="majorEastAsia" w:hAnsiTheme="majorEastAsia" w:cs="굴림"/>
            <w:sz w:val="22"/>
            <w:szCs w:val="22"/>
          </w:rPr>
          <w:t>https://app.tavily.com/home</w:t>
        </w:r>
      </w:hyperlink>
      <w:r w:rsidR="006E4FC5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  <w:r w:rsidR="006E4FC5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웹 검색</w:t>
      </w:r>
    </w:p>
    <w:p w14:paraId="750C287D" w14:textId="21B58711" w:rsidR="00BD4BAA" w:rsidRDefault="00BD4BAA" w:rsidP="00BD4BAA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>
        <w:rPr>
          <w:rFonts w:asciiTheme="majorEastAsia" w:eastAsiaTheme="majorEastAsia" w:hAnsiTheme="majorEastAsia" w:cs="굴림" w:hint="cs"/>
          <w:sz w:val="22"/>
          <w:szCs w:val="22"/>
        </w:rPr>
        <w:t>w</w:t>
      </w:r>
      <w:r>
        <w:rPr>
          <w:rFonts w:asciiTheme="majorEastAsia" w:eastAsiaTheme="majorEastAsia" w:hAnsiTheme="majorEastAsia" w:cs="굴림"/>
          <w:sz w:val="22"/>
          <w:szCs w:val="22"/>
        </w:rPr>
        <w:t>andb</w:t>
      </w:r>
      <w:r w:rsidR="00C35489">
        <w:rPr>
          <w:rFonts w:asciiTheme="majorEastAsia" w:eastAsiaTheme="majorEastAsia" w:hAnsiTheme="majorEastAsia" w:cs="굴림"/>
          <w:sz w:val="22"/>
          <w:szCs w:val="22"/>
        </w:rPr>
        <w:t xml:space="preserve">: </w:t>
      </w:r>
      <w:hyperlink r:id="rId26" w:history="1">
        <w:r w:rsidR="00C35489" w:rsidRPr="001B312D">
          <w:rPr>
            <w:rStyle w:val="a4"/>
            <w:rFonts w:asciiTheme="majorEastAsia" w:eastAsiaTheme="majorEastAsia" w:hAnsiTheme="majorEastAsia" w:cs="굴림"/>
            <w:sz w:val="22"/>
            <w:szCs w:val="22"/>
          </w:rPr>
          <w:t>https://docs.wandb.ai/quickstart/</w:t>
        </w:r>
      </w:hyperlink>
      <w:r w:rsidR="00C35489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  <w:r w:rsidR="00C35489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모델학습</w:t>
      </w:r>
      <w:r w:rsidR="00C35489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="00C35489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및</w:t>
      </w:r>
      <w:r w:rsidR="00C35489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="00C35489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파인튜닝</w:t>
      </w:r>
      <w:r w:rsidR="00C35489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="00C35489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모니터링</w:t>
      </w:r>
      <w:r w:rsidR="00C35489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="00C35489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로그</w:t>
      </w:r>
      <w:r w:rsidR="00C35489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="00C35489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도구</w:t>
      </w:r>
    </w:p>
    <w:p w14:paraId="4C0B5404" w14:textId="2CA013C1" w:rsidR="000629BC" w:rsidRDefault="000629BC" w:rsidP="000629BC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>
        <w:rPr>
          <w:rFonts w:asciiTheme="majorEastAsia" w:eastAsiaTheme="majorEastAsia" w:hAnsiTheme="majorEastAsia" w:cs="굴림" w:hint="cs"/>
          <w:sz w:val="22"/>
          <w:szCs w:val="22"/>
        </w:rPr>
        <w:t>l</w:t>
      </w:r>
      <w:r>
        <w:rPr>
          <w:rFonts w:asciiTheme="majorEastAsia" w:eastAsiaTheme="majorEastAsia" w:hAnsiTheme="majorEastAsia" w:cs="굴림"/>
          <w:sz w:val="22"/>
          <w:szCs w:val="22"/>
        </w:rPr>
        <w:t xml:space="preserve">angsmith: </w:t>
      </w:r>
      <w:hyperlink r:id="rId27" w:history="1">
        <w:r w:rsidRPr="001B312D">
          <w:rPr>
            <w:rStyle w:val="a4"/>
            <w:rFonts w:asciiTheme="majorEastAsia" w:eastAsiaTheme="majorEastAsia" w:hAnsiTheme="majorEastAsia" w:cs="굴림"/>
            <w:sz w:val="22"/>
            <w:szCs w:val="22"/>
          </w:rPr>
          <w:t>https://docs.smith.langchain.com/administration/how_to_guides/organization_management/create_account_api_key</w:t>
        </w:r>
      </w:hyperlink>
      <w:r w:rsidRPr="0098760E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  <w:r>
        <w:rPr>
          <w:rFonts w:asciiTheme="majorEastAsia" w:eastAsiaTheme="majorEastAsia" w:hAnsiTheme="majorEastAsia" w:cs="굴림"/>
          <w:sz w:val="22"/>
          <w:szCs w:val="22"/>
        </w:rPr>
        <w:t xml:space="preserve"> (</w:t>
      </w:r>
      <w:hyperlink r:id="rId28" w:history="1">
        <w:r w:rsidRPr="001B312D">
          <w:rPr>
            <w:rStyle w:val="a4"/>
            <w:rFonts w:asciiTheme="majorEastAsia" w:eastAsiaTheme="majorEastAsia" w:hAnsiTheme="majorEastAsia" w:cs="굴림"/>
            <w:sz w:val="22"/>
            <w:szCs w:val="22"/>
          </w:rPr>
          <w:t>https://smith.langchain.com/o/2c462eb1-5b83-41c8-96c5-e008809d5655/settings</w:t>
        </w:r>
      </w:hyperlink>
      <w:r>
        <w:rPr>
          <w:rFonts w:asciiTheme="majorEastAsia" w:eastAsiaTheme="majorEastAsia" w:hAnsiTheme="majorEastAsia" w:cs="굴림"/>
          <w:sz w:val="22"/>
          <w:szCs w:val="22"/>
        </w:rPr>
        <w:t xml:space="preserve">) </w:t>
      </w:r>
      <w:r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l</w:t>
      </w:r>
      <w:r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angchain </w:t>
      </w:r>
      <w:r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 xml:space="preserve">로그 </w:t>
      </w:r>
      <w:r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&amp; </w:t>
      </w:r>
      <w:r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디버그 도구</w:t>
      </w:r>
    </w:p>
    <w:p w14:paraId="1422AADB" w14:textId="55920FC2" w:rsidR="007B4FD4" w:rsidRPr="000629BC" w:rsidRDefault="00463225" w:rsidP="000629BC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>
        <w:rPr>
          <w:rFonts w:asciiTheme="majorEastAsia" w:eastAsiaTheme="majorEastAsia" w:hAnsiTheme="majorEastAsia" w:cs="굴림"/>
          <w:sz w:val="22"/>
          <w:szCs w:val="22"/>
        </w:rPr>
        <w:t xml:space="preserve">visily ai: </w:t>
      </w:r>
      <w:hyperlink r:id="rId29" w:history="1">
        <w:r w:rsidRPr="001B312D">
          <w:rPr>
            <w:rStyle w:val="a4"/>
            <w:rFonts w:asciiTheme="majorEastAsia" w:eastAsiaTheme="majorEastAsia" w:hAnsiTheme="majorEastAsia" w:cs="굴림"/>
            <w:sz w:val="22"/>
            <w:szCs w:val="22"/>
          </w:rPr>
          <w:t>https://app.visily.ai</w:t>
        </w:r>
      </w:hyperlink>
      <w:r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  <w:r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기획</w:t>
      </w:r>
      <w:r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>
        <w:rPr>
          <w:rFonts w:asciiTheme="majorEastAsia" w:eastAsiaTheme="majorEastAsia" w:hAnsiTheme="majorEastAsia" w:cs="굴림"/>
          <w:sz w:val="22"/>
          <w:szCs w:val="22"/>
        </w:rPr>
        <w:t xml:space="preserve">AI </w:t>
      </w:r>
      <w:r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도구</w:t>
      </w:r>
    </w:p>
    <w:p w14:paraId="4BA65883" w14:textId="77777777" w:rsidR="00BD4BAA" w:rsidRPr="00463225" w:rsidRDefault="00BD4BAA" w:rsidP="00BD4BAA">
      <w:pPr>
        <w:widowControl/>
        <w:suppressAutoHyphens w:val="0"/>
        <w:overflowPunct/>
        <w:autoSpaceDE/>
        <w:spacing w:line="240" w:lineRule="auto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</w:p>
    <w:p w14:paraId="14E76F48" w14:textId="380BB4D9" w:rsidR="001424FD" w:rsidRDefault="001424FD" w:rsidP="001424FD">
      <w:pPr>
        <w:pStyle w:val="1"/>
      </w:pPr>
      <w:bookmarkStart w:id="3" w:name="_Toc197005378"/>
      <w:r>
        <w:rPr>
          <w:rFonts w:hint="cs"/>
        </w:rPr>
        <w:t>C</w:t>
      </w:r>
      <w:r>
        <w:t>o</w:t>
      </w:r>
      <w:r>
        <w:rPr>
          <w:rFonts w:hint="cs"/>
        </w:rPr>
        <w:t>l</w:t>
      </w:r>
      <w:r>
        <w:t xml:space="preserve">ab </w:t>
      </w:r>
      <w:r>
        <w:rPr>
          <w:rFonts w:hint="eastAsia"/>
          <w:lang w:eastAsia="ko-KR"/>
        </w:rPr>
        <w:t>설정</w:t>
      </w:r>
      <w:bookmarkEnd w:id="3"/>
    </w:p>
    <w:p w14:paraId="3CF5CA71" w14:textId="4168835A" w:rsidR="001424FD" w:rsidRDefault="001424FD" w:rsidP="001424FD">
      <w:pPr>
        <w:pStyle w:val="a8"/>
      </w:pPr>
      <w:r>
        <w:rPr>
          <w:rFonts w:hint="eastAsia"/>
        </w:rPr>
        <w:t>다음 링크의</w:t>
      </w:r>
      <w:r>
        <w:t xml:space="preserve"> colab-env.ipynb </w:t>
      </w:r>
      <w:r>
        <w:rPr>
          <w:rFonts w:hint="eastAsia"/>
        </w:rPr>
        <w:t>를 C</w:t>
      </w:r>
      <w:r>
        <w:t>oLab</w:t>
      </w:r>
      <w:r>
        <w:rPr>
          <w:rFonts w:hint="eastAsia"/>
        </w:rPr>
        <w:t>에서 오픈합니다.</w:t>
      </w:r>
    </w:p>
    <w:p w14:paraId="6183FDF1" w14:textId="27A39337" w:rsidR="001424FD" w:rsidRDefault="002A405E" w:rsidP="001424FD">
      <w:pPr>
        <w:pStyle w:val="a8"/>
      </w:pPr>
      <w:hyperlink r:id="rId30" w:history="1">
        <w:r w:rsidR="001424FD" w:rsidRPr="00727C48">
          <w:rPr>
            <w:rStyle w:val="a4"/>
          </w:rPr>
          <w:t>https://github.com/mac999/LLM-RAG-Agent-Tutorial/tree/main/1-1.prepare</w:t>
        </w:r>
      </w:hyperlink>
      <w:r w:rsidR="001424FD">
        <w:t xml:space="preserve"> </w:t>
      </w:r>
    </w:p>
    <w:p w14:paraId="49537095" w14:textId="12382DF4" w:rsidR="001424FD" w:rsidRDefault="001424FD" w:rsidP="001424FD">
      <w:pPr>
        <w:pStyle w:val="a8"/>
      </w:pPr>
      <w:r>
        <w:rPr>
          <w:rFonts w:hint="eastAsia"/>
        </w:rPr>
        <w:t>실습 파일이 저장될 수 있도록 본인 G</w:t>
      </w:r>
      <w:r>
        <w:t xml:space="preserve">oogle drive </w:t>
      </w:r>
      <w:r>
        <w:rPr>
          <w:rFonts w:hint="eastAsia"/>
        </w:rPr>
        <w:t>에 연결하는 등의 작업을 합니다.</w:t>
      </w:r>
      <w:r>
        <w:t xml:space="preserve"> </w:t>
      </w:r>
    </w:p>
    <w:p w14:paraId="10479FF8" w14:textId="62AD90DA" w:rsidR="001424FD" w:rsidRDefault="001424FD" w:rsidP="001424FD">
      <w:pPr>
        <w:pStyle w:val="a8"/>
      </w:pPr>
      <w:r>
        <w:rPr>
          <w:rFonts w:hint="eastAsia"/>
        </w:rPr>
        <w:t xml:space="preserve">앞에서 생성한 </w:t>
      </w:r>
      <w:r>
        <w:t xml:space="preserve">API </w:t>
      </w:r>
      <w:r>
        <w:rPr>
          <w:rFonts w:hint="eastAsia"/>
        </w:rPr>
        <w:t xml:space="preserve">키 등은 다음과 같이 본인 계정의 </w:t>
      </w:r>
      <w:r>
        <w:t>Colab</w:t>
      </w:r>
      <w:r>
        <w:rPr>
          <w:rFonts w:hint="eastAsia"/>
        </w:rPr>
        <w:t xml:space="preserve">에 </w:t>
      </w:r>
      <w:r>
        <w:t xml:space="preserve">key </w:t>
      </w:r>
      <w:r>
        <w:rPr>
          <w:rFonts w:hint="eastAsia"/>
        </w:rPr>
        <w:t>메뉴에 설정합니다.</w:t>
      </w:r>
      <w:r>
        <w:t xml:space="preserve"> </w:t>
      </w:r>
    </w:p>
    <w:p w14:paraId="379ADB08" w14:textId="778CF948" w:rsidR="001440B1" w:rsidRDefault="001440B1" w:rsidP="001424FD">
      <w:pPr>
        <w:pStyle w:val="a8"/>
      </w:pPr>
      <w:r>
        <w:rPr>
          <w:noProof/>
        </w:rPr>
        <w:drawing>
          <wp:inline distT="0" distB="0" distL="0" distR="0" wp14:anchorId="6DA96F78" wp14:editId="44CC9C30">
            <wp:extent cx="6332220" cy="309308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279A" w14:textId="77777777" w:rsidR="00C628E1" w:rsidRPr="001424FD" w:rsidRDefault="00C628E1" w:rsidP="001424FD">
      <w:pPr>
        <w:pStyle w:val="a8"/>
      </w:pPr>
    </w:p>
    <w:p w14:paraId="3571DC65" w14:textId="6ACF849F" w:rsidR="00921D47" w:rsidRDefault="00921D47" w:rsidP="00921D47">
      <w:pPr>
        <w:pStyle w:val="1"/>
      </w:pPr>
      <w:bookmarkStart w:id="4" w:name="_Toc197005379"/>
      <w:r>
        <w:rPr>
          <w:rFonts w:hint="eastAsia"/>
          <w:lang w:eastAsia="ko-KR"/>
        </w:rPr>
        <w:lastRenderedPageBreak/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</w:t>
      </w:r>
      <w:r>
        <w:rPr>
          <w:rFonts w:hint="cs"/>
        </w:rPr>
        <w:t xml:space="preserve"> </w:t>
      </w:r>
      <w:r w:rsidRPr="00F93104">
        <w:t>설치</w:t>
      </w:r>
      <w:bookmarkEnd w:id="4"/>
    </w:p>
    <w:p w14:paraId="361FACEA" w14:textId="3A15934D" w:rsidR="00921D47" w:rsidRDefault="00921D47" w:rsidP="00921D47">
      <w:pPr>
        <w:pStyle w:val="a8"/>
      </w:pPr>
      <w:r>
        <w:rPr>
          <w:rFonts w:hint="eastAsia"/>
        </w:rPr>
        <w:t>개발 도구는 실습 시간에 설명 후 설치 시간</w:t>
      </w:r>
      <w:r w:rsidR="00593F5F">
        <w:rPr>
          <w:rFonts w:hint="eastAsia"/>
        </w:rPr>
        <w:t>에 진행할 계획입니다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다만,</w:t>
      </w:r>
      <w:r>
        <w:t xml:space="preserve"> </w:t>
      </w:r>
      <w:r>
        <w:rPr>
          <w:rFonts w:hint="eastAsia"/>
        </w:rPr>
        <w:t>미리</w:t>
      </w:r>
      <w:r w:rsidR="00AB3396">
        <w:rPr>
          <w:rFonts w:hint="eastAsia"/>
        </w:rPr>
        <w:t xml:space="preserve"> 알고 있다면,</w:t>
      </w:r>
      <w:r w:rsidR="00AB3396">
        <w:t xml:space="preserve"> </w:t>
      </w:r>
      <w:r w:rsidR="00AB3396">
        <w:rPr>
          <w:rFonts w:hint="eastAsia"/>
        </w:rPr>
        <w:t>실습 전</w:t>
      </w:r>
      <w:r>
        <w:rPr>
          <w:rFonts w:hint="eastAsia"/>
        </w:rPr>
        <w:t xml:space="preserve"> 설치해 </w:t>
      </w:r>
      <w:r w:rsidR="00AB3396">
        <w:rPr>
          <w:rFonts w:hint="eastAsia"/>
        </w:rPr>
        <w:t xml:space="preserve">오는 것이 </w:t>
      </w:r>
      <w:r>
        <w:rPr>
          <w:rFonts w:hint="eastAsia"/>
        </w:rPr>
        <w:t>시간 절약됩니다.</w:t>
      </w:r>
      <w:r>
        <w:t xml:space="preserve"> </w:t>
      </w:r>
      <w:r w:rsidR="00D7291E">
        <w:t xml:space="preserve"> </w:t>
      </w:r>
    </w:p>
    <w:p w14:paraId="68C0B1C9" w14:textId="7918C7DE" w:rsidR="00D7291E" w:rsidRDefault="00D7291E" w:rsidP="00921D47">
      <w:pPr>
        <w:pStyle w:val="a8"/>
      </w:pPr>
      <w:r>
        <w:rPr>
          <w:rFonts w:hint="eastAsia"/>
        </w:rPr>
        <w:t>파이썬,</w:t>
      </w:r>
      <w:r>
        <w:t xml:space="preserve"> </w:t>
      </w:r>
      <w:r>
        <w:rPr>
          <w:rFonts w:hint="eastAsia"/>
        </w:rPr>
        <w:t>아나콘다 등은 가장 최신버전은 아직 개발 진행중인 경우가 많아 패키지 설치 등에 에러가 발생할 경우가 많으니, 안정된 버전(</w:t>
      </w:r>
      <w:r>
        <w:t>stable version)</w:t>
      </w:r>
      <w:r>
        <w:rPr>
          <w:rFonts w:hint="eastAsia"/>
        </w:rPr>
        <w:t xml:space="preserve"> 설치바랍니다.</w:t>
      </w:r>
    </w:p>
    <w:p w14:paraId="2C933A6C" w14:textId="77777777" w:rsidR="00563CE3" w:rsidRDefault="00563CE3" w:rsidP="00563CE3">
      <w:pPr>
        <w:pStyle w:val="a8"/>
      </w:pPr>
      <w:r>
        <w:rPr>
          <w:rFonts w:hint="eastAsia"/>
        </w:rPr>
        <w:t xml:space="preserve">설치 순서의 터미널 실행은 윈도우에서 다음과 같이 </w:t>
      </w:r>
      <w:r>
        <w:t>cmd</w:t>
      </w:r>
      <w:r>
        <w:rPr>
          <w:rFonts w:hint="eastAsia"/>
        </w:rPr>
        <w:t>실행하면 됩니다.</w:t>
      </w:r>
      <w:r>
        <w:t xml:space="preserve"> </w:t>
      </w:r>
    </w:p>
    <w:p w14:paraId="2735044C" w14:textId="77777777" w:rsidR="00563CE3" w:rsidRDefault="00563CE3" w:rsidP="00563CE3">
      <w:pPr>
        <w:widowControl/>
        <w:autoSpaceDE/>
        <w:spacing w:line="240" w:lineRule="auto"/>
        <w:ind w:left="360"/>
        <w:jc w:val="center"/>
        <w:rPr>
          <w:rFonts w:asciiTheme="majorEastAsia" w:eastAsiaTheme="majorEastAsia" w:hAnsiTheme="majorEastAsia" w:cs="굴림"/>
          <w:sz w:val="24"/>
          <w:szCs w:val="24"/>
        </w:rPr>
      </w:pPr>
      <w:r>
        <w:rPr>
          <w:noProof/>
        </w:rPr>
        <w:drawing>
          <wp:inline distT="0" distB="0" distL="0" distR="0" wp14:anchorId="72131707" wp14:editId="61675D54">
            <wp:extent cx="2390140" cy="2152188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46324"/>
                    <a:stretch/>
                  </pic:blipFill>
                  <pic:spPr bwMode="auto">
                    <a:xfrm>
                      <a:off x="0" y="0"/>
                      <a:ext cx="2403890" cy="2164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44E09" wp14:editId="69E28609">
            <wp:extent cx="2390139" cy="21717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-1" b="45838"/>
                    <a:stretch/>
                  </pic:blipFill>
                  <pic:spPr bwMode="auto">
                    <a:xfrm>
                      <a:off x="0" y="0"/>
                      <a:ext cx="2403890" cy="2184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2A0E4" w14:textId="77777777" w:rsidR="00563CE3" w:rsidRPr="00C01F54" w:rsidRDefault="00563CE3" w:rsidP="00563CE3">
      <w:pPr>
        <w:widowControl/>
        <w:autoSpaceDE/>
        <w:spacing w:line="240" w:lineRule="auto"/>
        <w:rPr>
          <w:rFonts w:asciiTheme="majorEastAsia" w:eastAsiaTheme="majorEastAsia" w:hAnsiTheme="majorEastAsia" w:cs="굴림"/>
          <w:sz w:val="24"/>
          <w:szCs w:val="24"/>
        </w:rPr>
      </w:pPr>
    </w:p>
    <w:p w14:paraId="679265B8" w14:textId="2BB71184" w:rsidR="00563CE3" w:rsidRDefault="00563CE3" w:rsidP="00563CE3">
      <w:pPr>
        <w:pStyle w:val="a8"/>
      </w:pPr>
      <w:r>
        <w:rPr>
          <w:rFonts w:hint="eastAsia"/>
        </w:rPr>
        <w:t>P</w:t>
      </w:r>
      <w:r>
        <w:t>ython</w:t>
      </w:r>
      <w:r w:rsidR="006A3D4E">
        <w:rPr>
          <w:rFonts w:hint="eastAsia"/>
        </w:rPr>
        <w:t>,</w:t>
      </w:r>
      <w:r w:rsidR="006A3D4E">
        <w:t xml:space="preserve"> Anaconda</w:t>
      </w:r>
      <w:r>
        <w:rPr>
          <w:rFonts w:hint="eastAsia"/>
        </w:rPr>
        <w:t xml:space="preserve"> </w:t>
      </w:r>
      <w:r>
        <w:t xml:space="preserve">Github </w:t>
      </w:r>
      <w:r>
        <w:rPr>
          <w:rFonts w:hint="eastAsia"/>
        </w:rPr>
        <w:t xml:space="preserve">등 설치시 </w:t>
      </w:r>
      <w:r>
        <w:t xml:space="preserve">PATH </w:t>
      </w:r>
      <w:r>
        <w:rPr>
          <w:rFonts w:hint="eastAsia"/>
        </w:rPr>
        <w:t>추가 체크 옵션이 있다면,</w:t>
      </w:r>
      <w:r>
        <w:t xml:space="preserve"> </w:t>
      </w:r>
      <w:r>
        <w:rPr>
          <w:rFonts w:hint="eastAsia"/>
        </w:rPr>
        <w:t>반듯이 체크해 주세요.</w:t>
      </w:r>
      <w:r w:rsidR="00B611DB">
        <w:t xml:space="preserve"> </w:t>
      </w:r>
      <w:r w:rsidR="00B611DB">
        <w:rPr>
          <w:rFonts w:hint="eastAsia"/>
        </w:rPr>
        <w:t xml:space="preserve">터미널에서 </w:t>
      </w:r>
      <w:r w:rsidR="00B611DB">
        <w:t xml:space="preserve">python </w:t>
      </w:r>
      <w:r w:rsidR="00B611DB">
        <w:rPr>
          <w:rFonts w:hint="eastAsia"/>
        </w:rPr>
        <w:t>등 실행파일이 경로에 검색될 수 있어야 합니다.</w:t>
      </w:r>
    </w:p>
    <w:p w14:paraId="76553ECC" w14:textId="77777777" w:rsidR="00563CE3" w:rsidRDefault="00563CE3" w:rsidP="005A7804">
      <w:pPr>
        <w:pStyle w:val="a8"/>
        <w:jc w:val="center"/>
        <w:rPr>
          <w:rFonts w:asciiTheme="majorEastAsia" w:eastAsiaTheme="majorEastAsia" w:hAnsiTheme="majorEastAsia" w:cs="굴림"/>
          <w:sz w:val="24"/>
          <w:szCs w:val="24"/>
        </w:rPr>
      </w:pPr>
      <w:r>
        <w:rPr>
          <w:noProof/>
        </w:rPr>
        <w:drawing>
          <wp:inline distT="0" distB="0" distL="0" distR="0" wp14:anchorId="0BB6E1F4" wp14:editId="020701A5">
            <wp:extent cx="4876800" cy="297384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1115" cy="297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8991" w14:textId="77777777" w:rsidR="00563CE3" w:rsidRDefault="00563CE3" w:rsidP="00BF6CD1">
      <w:pPr>
        <w:pStyle w:val="a8"/>
      </w:pPr>
      <w:bookmarkStart w:id="5" w:name="_GoBack"/>
      <w:bookmarkEnd w:id="5"/>
    </w:p>
    <w:p w14:paraId="6CF15C1D" w14:textId="0A63C15B" w:rsidR="00BF6CD1" w:rsidRDefault="00F60104" w:rsidP="00BF6CD1">
      <w:pPr>
        <w:pStyle w:val="a8"/>
      </w:pPr>
      <w:r>
        <w:rPr>
          <w:rFonts w:hint="eastAsia"/>
        </w:rPr>
        <w:t xml:space="preserve">노트북에 </w:t>
      </w:r>
      <w:r w:rsidR="00BF6CD1">
        <w:t>NVIDIA GPU</w:t>
      </w:r>
      <w:r w:rsidR="00BF6CD1">
        <w:rPr>
          <w:rFonts w:hint="eastAsia"/>
        </w:rPr>
        <w:t xml:space="preserve">가 없다면, 아래 설치 순서 중 </w:t>
      </w:r>
      <w:r w:rsidR="00BF6CD1">
        <w:t xml:space="preserve">GPU </w:t>
      </w:r>
      <w:r w:rsidR="00BF6CD1">
        <w:rPr>
          <w:rFonts w:hint="eastAsia"/>
        </w:rPr>
        <w:t>관련 부분은 스킵하십시요.</w:t>
      </w:r>
    </w:p>
    <w:p w14:paraId="4CD044EF" w14:textId="77777777" w:rsidR="00BF6CD1" w:rsidRPr="00BF6CD1" w:rsidRDefault="00BF6CD1" w:rsidP="00921D47">
      <w:pPr>
        <w:pStyle w:val="a8"/>
      </w:pPr>
    </w:p>
    <w:p w14:paraId="6C20CF5A" w14:textId="380B471D" w:rsidR="00921D47" w:rsidRPr="00FC34EB" w:rsidRDefault="00921D47" w:rsidP="00921D47">
      <w:pPr>
        <w:pStyle w:val="a8"/>
        <w:rPr>
          <w:b/>
          <w:color w:val="FF0000"/>
        </w:rPr>
      </w:pPr>
      <w:r w:rsidRPr="00FC34EB">
        <w:rPr>
          <w:b/>
          <w:bCs/>
          <w:color w:val="FF0000"/>
        </w:rPr>
        <w:t>Python</w:t>
      </w:r>
      <w:r w:rsidRPr="00FC34EB">
        <w:rPr>
          <w:b/>
          <w:color w:val="FF0000"/>
        </w:rPr>
        <w:t xml:space="preserve"> </w:t>
      </w:r>
      <w:r w:rsidR="00DC098A" w:rsidRPr="00FC34EB">
        <w:rPr>
          <w:b/>
          <w:color w:val="FF0000"/>
        </w:rPr>
        <w:t>(</w:t>
      </w:r>
      <w:r w:rsidR="00DC098A" w:rsidRPr="00FC34EB">
        <w:rPr>
          <w:rFonts w:hint="eastAsia"/>
          <w:b/>
          <w:color w:val="FF0000"/>
        </w:rPr>
        <w:t xml:space="preserve">라이브러리 호환성 고려해 </w:t>
      </w:r>
      <w:r w:rsidRPr="00FC34EB">
        <w:rPr>
          <w:b/>
          <w:color w:val="FF0000"/>
        </w:rPr>
        <w:t>3.1</w:t>
      </w:r>
      <w:r w:rsidR="007210B5">
        <w:rPr>
          <w:b/>
          <w:color w:val="FF0000"/>
        </w:rPr>
        <w:t>2</w:t>
      </w:r>
      <w:r w:rsidRPr="00FC34EB">
        <w:rPr>
          <w:rFonts w:hint="eastAsia"/>
          <w:b/>
          <w:color w:val="FF0000"/>
        </w:rPr>
        <w:t>버전 권장</w:t>
      </w:r>
      <w:r w:rsidR="00694E60">
        <w:rPr>
          <w:rFonts w:hint="eastAsia"/>
          <w:b/>
          <w:color w:val="FF0000"/>
        </w:rPr>
        <w:t>.</w:t>
      </w:r>
      <w:r w:rsidR="00694E60">
        <w:rPr>
          <w:b/>
          <w:color w:val="FF0000"/>
        </w:rPr>
        <w:t xml:space="preserve">2025.7 </w:t>
      </w:r>
      <w:r w:rsidR="00694E60">
        <w:rPr>
          <w:rFonts w:hint="eastAsia"/>
          <w:b/>
          <w:color w:val="FF0000"/>
        </w:rPr>
        <w:t>시점</w:t>
      </w:r>
      <w:r w:rsidRPr="00FC34EB">
        <w:rPr>
          <w:b/>
          <w:color w:val="FF0000"/>
        </w:rPr>
        <w:t>)</w:t>
      </w:r>
    </w:p>
    <w:p w14:paraId="41BFA688" w14:textId="77777777" w:rsidR="00921D47" w:rsidRPr="00921D47" w:rsidRDefault="002A405E" w:rsidP="006106D6">
      <w:pPr>
        <w:pStyle w:val="aff5"/>
        <w:widowControl/>
        <w:numPr>
          <w:ilvl w:val="0"/>
          <w:numId w:val="5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34" w:history="1">
        <w:r w:rsidR="00921D47" w:rsidRPr="00921D47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Python 다운로드</w:t>
        </w:r>
      </w:hyperlink>
    </w:p>
    <w:p w14:paraId="70648C8A" w14:textId="77777777" w:rsidR="00921D47" w:rsidRPr="00921D47" w:rsidRDefault="00921D47" w:rsidP="006106D6">
      <w:pPr>
        <w:pStyle w:val="aff5"/>
        <w:widowControl/>
        <w:numPr>
          <w:ilvl w:val="0"/>
          <w:numId w:val="5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/>
          <w:sz w:val="24"/>
          <w:szCs w:val="24"/>
        </w:rPr>
        <w:t xml:space="preserve">Mac 사용자: </w:t>
      </w:r>
      <w:hyperlink r:id="rId35" w:history="1">
        <w:r w:rsidRPr="00921D47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Mac에 Python 설치 가이드</w:t>
        </w:r>
      </w:hyperlink>
    </w:p>
    <w:p w14:paraId="5C7081DE" w14:textId="664E116D" w:rsidR="00921D47" w:rsidRPr="00921D47" w:rsidRDefault="00921D47" w:rsidP="006106D6">
      <w:pPr>
        <w:pStyle w:val="aff5"/>
        <w:widowControl/>
        <w:numPr>
          <w:ilvl w:val="0"/>
          <w:numId w:val="5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 w:hint="eastAsia"/>
          <w:sz w:val="24"/>
          <w:szCs w:val="24"/>
        </w:rPr>
        <w:t xml:space="preserve">설치 후 터미널에서 </w:t>
      </w:r>
      <w:r w:rsidRPr="00921D47">
        <w:rPr>
          <w:rFonts w:asciiTheme="majorEastAsia" w:eastAsiaTheme="majorEastAsia" w:hAnsiTheme="majorEastAsia" w:cs="굴림"/>
          <w:sz w:val="24"/>
          <w:szCs w:val="24"/>
        </w:rPr>
        <w:t xml:space="preserve">python --version </w:t>
      </w:r>
      <w:r w:rsidRPr="00921D47">
        <w:rPr>
          <w:rFonts w:asciiTheme="majorEastAsia" w:eastAsiaTheme="majorEastAsia" w:hAnsiTheme="majorEastAsia" w:cs="굴림" w:hint="eastAsia"/>
          <w:sz w:val="24"/>
          <w:szCs w:val="24"/>
        </w:rPr>
        <w:t xml:space="preserve">로 </w:t>
      </w:r>
      <w:r w:rsidR="00933EEB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실행이</w:t>
      </w:r>
      <w:r w:rsidR="00933EEB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933EEB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제대로</w:t>
      </w:r>
      <w:r w:rsidR="00933EEB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933EEB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되는</w:t>
      </w:r>
      <w:r w:rsidR="00933EEB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33EEB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지</w:t>
      </w:r>
      <w:r w:rsidR="00933EEB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637380">
        <w:rPr>
          <w:rFonts w:asciiTheme="majorEastAsia" w:eastAsiaTheme="majorEastAsia" w:hAnsiTheme="majorEastAsia" w:cs="굴림" w:hint="eastAsia"/>
          <w:sz w:val="24"/>
          <w:szCs w:val="24"/>
        </w:rPr>
        <w:t>확인해 볼 것</w:t>
      </w:r>
    </w:p>
    <w:p w14:paraId="633305AD" w14:textId="77777777" w:rsidR="00921D47" w:rsidRPr="00921D47" w:rsidRDefault="00921D47" w:rsidP="00921D47">
      <w:pPr>
        <w:pStyle w:val="a8"/>
        <w:rPr>
          <w:b/>
        </w:rPr>
      </w:pPr>
      <w:r w:rsidRPr="00921D47">
        <w:rPr>
          <w:b/>
        </w:rPr>
        <w:t>NVIDIA 드라이버 (</w:t>
      </w:r>
      <w:r w:rsidRPr="00921D47">
        <w:rPr>
          <w:rFonts w:hint="eastAsia"/>
          <w:b/>
        </w:rPr>
        <w:t>N</w:t>
      </w:r>
      <w:r w:rsidRPr="00921D47">
        <w:rPr>
          <w:b/>
        </w:rPr>
        <w:t>VIDIA GPU 사용 시)</w:t>
      </w:r>
    </w:p>
    <w:p w14:paraId="376DAA7F" w14:textId="77777777" w:rsidR="00921D47" w:rsidRPr="00921D47" w:rsidRDefault="002A405E" w:rsidP="006106D6">
      <w:pPr>
        <w:pStyle w:val="aff5"/>
        <w:widowControl/>
        <w:numPr>
          <w:ilvl w:val="0"/>
          <w:numId w:val="7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36" w:history="1">
        <w:r w:rsidR="00921D47" w:rsidRPr="00921D47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NVIDIA 드라이버 다운로드</w:t>
        </w:r>
      </w:hyperlink>
    </w:p>
    <w:p w14:paraId="05328C27" w14:textId="77777777" w:rsidR="00921D47" w:rsidRPr="00921D47" w:rsidRDefault="00921D47" w:rsidP="006106D6">
      <w:pPr>
        <w:pStyle w:val="aff5"/>
        <w:widowControl/>
        <w:numPr>
          <w:ilvl w:val="0"/>
          <w:numId w:val="7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/>
          <w:sz w:val="24"/>
          <w:szCs w:val="24"/>
        </w:rPr>
        <w:t xml:space="preserve">설치 후 터미널에서 </w:t>
      </w:r>
      <w:r w:rsidRPr="00921D47">
        <w:rPr>
          <w:rFonts w:asciiTheme="majorEastAsia" w:eastAsiaTheme="majorEastAsia" w:hAnsiTheme="majorEastAsia" w:cs="굴림체"/>
          <w:sz w:val="24"/>
          <w:szCs w:val="24"/>
        </w:rPr>
        <w:t>nvidia-smi</w:t>
      </w:r>
      <w:r w:rsidRPr="00921D47">
        <w:rPr>
          <w:rFonts w:asciiTheme="majorEastAsia" w:eastAsiaTheme="majorEastAsia" w:hAnsiTheme="majorEastAsia" w:cs="굴림"/>
          <w:sz w:val="24"/>
          <w:szCs w:val="24"/>
        </w:rPr>
        <w:t>로 확인</w:t>
      </w:r>
    </w:p>
    <w:p w14:paraId="7F37689D" w14:textId="77777777" w:rsidR="00921D47" w:rsidRPr="00921D47" w:rsidRDefault="00921D47" w:rsidP="00921D47">
      <w:pPr>
        <w:pStyle w:val="a8"/>
        <w:rPr>
          <w:b/>
        </w:rPr>
      </w:pPr>
      <w:r w:rsidRPr="00921D47">
        <w:rPr>
          <w:b/>
        </w:rPr>
        <w:t>CUDA Toolkit (</w:t>
      </w:r>
      <w:r w:rsidRPr="00921D47">
        <w:rPr>
          <w:rFonts w:hint="eastAsia"/>
          <w:b/>
        </w:rPr>
        <w:t>N</w:t>
      </w:r>
      <w:r w:rsidRPr="00921D47">
        <w:rPr>
          <w:b/>
        </w:rPr>
        <w:t>VIDIA GPU 사용 시)</w:t>
      </w:r>
    </w:p>
    <w:p w14:paraId="0BB554EF" w14:textId="77777777" w:rsidR="00921D47" w:rsidRPr="00921D47" w:rsidRDefault="002A405E" w:rsidP="006106D6">
      <w:pPr>
        <w:pStyle w:val="aff5"/>
        <w:widowControl/>
        <w:numPr>
          <w:ilvl w:val="0"/>
          <w:numId w:val="8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37" w:history="1">
        <w:r w:rsidR="00921D47" w:rsidRPr="00921D47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CUDA Toolkit 다운로드</w:t>
        </w:r>
      </w:hyperlink>
    </w:p>
    <w:p w14:paraId="46881F14" w14:textId="77777777" w:rsidR="00921D47" w:rsidRPr="00921D47" w:rsidRDefault="00921D47" w:rsidP="006106D6">
      <w:pPr>
        <w:pStyle w:val="aff5"/>
        <w:widowControl/>
        <w:numPr>
          <w:ilvl w:val="0"/>
          <w:numId w:val="8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/>
          <w:sz w:val="24"/>
          <w:szCs w:val="24"/>
        </w:rPr>
        <w:t>설치 시 GPU 및 드라이버 호환성 확인</w:t>
      </w:r>
    </w:p>
    <w:p w14:paraId="6F1D1C54" w14:textId="77777777" w:rsidR="00921D47" w:rsidRPr="00921D47" w:rsidRDefault="00921D47" w:rsidP="006106D6">
      <w:pPr>
        <w:pStyle w:val="aff5"/>
        <w:widowControl/>
        <w:numPr>
          <w:ilvl w:val="0"/>
          <w:numId w:val="8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/>
          <w:sz w:val="24"/>
          <w:szCs w:val="24"/>
        </w:rPr>
        <w:t>환경 변수에 CUDA 경로 추가</w:t>
      </w:r>
    </w:p>
    <w:p w14:paraId="3FEE93CC" w14:textId="77777777" w:rsidR="00D11338" w:rsidRPr="00FC34EB" w:rsidRDefault="00D11338" w:rsidP="00921D47">
      <w:pPr>
        <w:pStyle w:val="a8"/>
        <w:rPr>
          <w:b/>
          <w:bCs/>
          <w:color w:val="FF0000"/>
        </w:rPr>
      </w:pPr>
      <w:r w:rsidRPr="00FC34EB">
        <w:rPr>
          <w:rFonts w:hint="eastAsia"/>
          <w:b/>
          <w:bCs/>
          <w:color w:val="FF0000"/>
        </w:rPr>
        <w:t>Github 도구 설치</w:t>
      </w:r>
    </w:p>
    <w:p w14:paraId="2FA591AF" w14:textId="57B3DE70" w:rsidR="004A2259" w:rsidRPr="004A2259" w:rsidRDefault="004A2259" w:rsidP="00D11338">
      <w:pPr>
        <w:pStyle w:val="a8"/>
        <w:numPr>
          <w:ilvl w:val="0"/>
          <w:numId w:val="14"/>
        </w:numPr>
        <w:rPr>
          <w:bCs/>
        </w:rPr>
      </w:pPr>
      <w:r>
        <w:rPr>
          <w:rFonts w:hint="eastAsia"/>
          <w:bCs/>
        </w:rPr>
        <w:t>다음 링크에서 도구 설치함.</w:t>
      </w:r>
    </w:p>
    <w:p w14:paraId="2489A984" w14:textId="30B2BBC8" w:rsidR="00D11338" w:rsidRPr="00D11338" w:rsidRDefault="002A405E" w:rsidP="00D11338">
      <w:pPr>
        <w:pStyle w:val="a8"/>
        <w:numPr>
          <w:ilvl w:val="0"/>
          <w:numId w:val="14"/>
        </w:numPr>
        <w:rPr>
          <w:bCs/>
        </w:rPr>
      </w:pPr>
      <w:hyperlink r:id="rId38" w:history="1">
        <w:r w:rsidR="004A2259" w:rsidRPr="002F1244">
          <w:rPr>
            <w:rStyle w:val="a4"/>
            <w:rFonts w:hint="eastAsia"/>
            <w:bCs/>
          </w:rPr>
          <w:t>https://docs.github.com/ko/desktop/installing-and-authenticating-to-github-desktop/installing-github-desktop</w:t>
        </w:r>
      </w:hyperlink>
      <w:r w:rsidR="00D11338">
        <w:rPr>
          <w:bCs/>
        </w:rPr>
        <w:t xml:space="preserve"> </w:t>
      </w:r>
    </w:p>
    <w:p w14:paraId="4AD4A918" w14:textId="7A763985" w:rsidR="00921D47" w:rsidRPr="00FC34EB" w:rsidRDefault="00921D47" w:rsidP="00921D47">
      <w:pPr>
        <w:pStyle w:val="a8"/>
        <w:rPr>
          <w:b/>
          <w:color w:val="FF0000"/>
        </w:rPr>
      </w:pPr>
      <w:r w:rsidRPr="00FC34EB">
        <w:rPr>
          <w:b/>
          <w:bCs/>
          <w:color w:val="FF0000"/>
        </w:rPr>
        <w:t>Anaconda</w:t>
      </w:r>
      <w:r w:rsidRPr="00FC34EB">
        <w:rPr>
          <w:b/>
          <w:color w:val="FF0000"/>
        </w:rPr>
        <w:t xml:space="preserve"> (버전 24.0 이상 권장)</w:t>
      </w:r>
    </w:p>
    <w:p w14:paraId="4600091C" w14:textId="4C595060" w:rsidR="00E1351D" w:rsidRPr="00E1351D" w:rsidRDefault="00E1351D" w:rsidP="006106D6">
      <w:pPr>
        <w:pStyle w:val="aff5"/>
        <w:widowControl/>
        <w:numPr>
          <w:ilvl w:val="0"/>
          <w:numId w:val="9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inorHAnsi" w:eastAsiaTheme="minorHAnsi" w:hAnsiTheme="minorHAnsi" w:cs="굴림"/>
          <w:sz w:val="22"/>
          <w:szCs w:val="22"/>
        </w:rPr>
      </w:pPr>
      <w:r w:rsidRPr="00E1351D">
        <w:rPr>
          <w:rFonts w:asciiTheme="minorHAnsi" w:eastAsiaTheme="minorHAnsi" w:hAnsiTheme="minorHAnsi" w:cs="굴림" w:hint="eastAsia"/>
          <w:sz w:val="22"/>
          <w:szCs w:val="22"/>
          <w:lang w:eastAsia="ko-KR"/>
        </w:rPr>
        <w:t>다음</w:t>
      </w:r>
      <w:r w:rsidRPr="00E1351D">
        <w:rPr>
          <w:rFonts w:asciiTheme="minorHAnsi" w:eastAsiaTheme="minorHAnsi" w:hAnsiTheme="minorHAnsi" w:cs="굴림" w:hint="cs"/>
          <w:sz w:val="22"/>
          <w:szCs w:val="22"/>
        </w:rPr>
        <w:t xml:space="preserve"> </w:t>
      </w:r>
      <w:r w:rsidRPr="00E1351D">
        <w:rPr>
          <w:rFonts w:asciiTheme="minorHAnsi" w:eastAsiaTheme="minorHAnsi" w:hAnsiTheme="minorHAnsi" w:cs="굴림" w:hint="eastAsia"/>
          <w:sz w:val="22"/>
          <w:szCs w:val="22"/>
          <w:lang w:eastAsia="ko-KR"/>
        </w:rPr>
        <w:t>링크에서</w:t>
      </w:r>
      <w:r w:rsidRPr="00E1351D">
        <w:rPr>
          <w:rFonts w:asciiTheme="minorHAnsi" w:eastAsiaTheme="minorHAnsi" w:hAnsiTheme="minorHAnsi" w:cs="굴림" w:hint="cs"/>
          <w:sz w:val="22"/>
          <w:szCs w:val="22"/>
        </w:rPr>
        <w:t xml:space="preserve"> </w:t>
      </w:r>
      <w:r w:rsidRPr="00E1351D">
        <w:rPr>
          <w:rFonts w:asciiTheme="minorHAnsi" w:eastAsiaTheme="minorHAnsi" w:hAnsiTheme="minorHAnsi" w:cs="굴림" w:hint="eastAsia"/>
          <w:sz w:val="22"/>
          <w:szCs w:val="22"/>
          <w:lang w:eastAsia="ko-KR"/>
        </w:rPr>
        <w:t>도구</w:t>
      </w:r>
      <w:r w:rsidRPr="00E1351D">
        <w:rPr>
          <w:rFonts w:asciiTheme="minorHAnsi" w:eastAsiaTheme="minorHAnsi" w:hAnsiTheme="minorHAnsi" w:cs="굴림" w:hint="cs"/>
          <w:sz w:val="22"/>
          <w:szCs w:val="22"/>
        </w:rPr>
        <w:t xml:space="preserve"> </w:t>
      </w:r>
      <w:r w:rsidRPr="00E1351D">
        <w:rPr>
          <w:rFonts w:asciiTheme="minorHAnsi" w:eastAsiaTheme="minorHAnsi" w:hAnsiTheme="minorHAnsi" w:cs="굴림" w:hint="eastAsia"/>
          <w:sz w:val="22"/>
          <w:szCs w:val="22"/>
          <w:lang w:eastAsia="ko-KR"/>
        </w:rPr>
        <w:t>설치함</w:t>
      </w:r>
      <w:r w:rsidRPr="00E1351D">
        <w:rPr>
          <w:rFonts w:asciiTheme="minorHAnsi" w:eastAsiaTheme="minorHAnsi" w:hAnsiTheme="minorHAnsi" w:cs="굴림" w:hint="cs"/>
          <w:sz w:val="22"/>
          <w:szCs w:val="22"/>
        </w:rPr>
        <w:t>.</w:t>
      </w:r>
    </w:p>
    <w:p w14:paraId="5B67CAD2" w14:textId="548D2638" w:rsidR="00921D47" w:rsidRPr="00E1351D" w:rsidRDefault="002A405E" w:rsidP="006106D6">
      <w:pPr>
        <w:pStyle w:val="aff5"/>
        <w:widowControl/>
        <w:numPr>
          <w:ilvl w:val="0"/>
          <w:numId w:val="9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inorHAnsi" w:eastAsiaTheme="minorHAnsi" w:hAnsiTheme="minorHAnsi" w:cs="굴림"/>
          <w:sz w:val="22"/>
          <w:szCs w:val="22"/>
        </w:rPr>
      </w:pPr>
      <w:hyperlink r:id="rId39" w:history="1">
        <w:r w:rsidR="00921D47" w:rsidRPr="00E1351D">
          <w:rPr>
            <w:rFonts w:asciiTheme="minorHAnsi" w:eastAsiaTheme="minorHAnsi" w:hAnsiTheme="minorHAnsi" w:cs="굴림"/>
            <w:color w:val="0000FF"/>
            <w:sz w:val="22"/>
            <w:szCs w:val="22"/>
            <w:u w:val="single"/>
          </w:rPr>
          <w:t>Anaconda 다운로드</w:t>
        </w:r>
      </w:hyperlink>
    </w:p>
    <w:p w14:paraId="37DCB09B" w14:textId="77777777" w:rsidR="00921D47" w:rsidRPr="00921D47" w:rsidRDefault="00921D47" w:rsidP="00921D47">
      <w:pPr>
        <w:pStyle w:val="a8"/>
        <w:rPr>
          <w:b/>
        </w:rPr>
      </w:pPr>
      <w:r w:rsidRPr="00921D47">
        <w:rPr>
          <w:b/>
        </w:rPr>
        <w:t>PyTorch 라이브러리 설치</w:t>
      </w:r>
    </w:p>
    <w:p w14:paraId="465DAD8A" w14:textId="73EA4DFC" w:rsidR="002051FF" w:rsidRPr="002051FF" w:rsidRDefault="00921D47" w:rsidP="002051FF">
      <w:pPr>
        <w:pStyle w:val="aff5"/>
        <w:widowControl/>
        <w:numPr>
          <w:ilvl w:val="0"/>
          <w:numId w:val="9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inorHAnsi" w:eastAsiaTheme="minorHAnsi" w:hAnsiTheme="minorHAnsi" w:cs="굴림"/>
          <w:sz w:val="22"/>
          <w:szCs w:val="22"/>
        </w:rPr>
      </w:pPr>
      <w:r w:rsidRPr="00A60FD5">
        <w:rPr>
          <w:rFonts w:asciiTheme="minorHAnsi" w:eastAsiaTheme="minorHAnsi" w:hAnsiTheme="minorHAnsi" w:cs="굴림" w:hint="eastAsia"/>
          <w:sz w:val="22"/>
          <w:szCs w:val="22"/>
        </w:rPr>
        <w:t>다음 링크 방문 후,</w:t>
      </w:r>
      <w:r w:rsidRPr="00A60FD5">
        <w:rPr>
          <w:rFonts w:asciiTheme="minorHAnsi" w:eastAsiaTheme="minorHAnsi" w:hAnsiTheme="minorHAnsi" w:cs="굴림"/>
          <w:sz w:val="22"/>
          <w:szCs w:val="22"/>
        </w:rPr>
        <w:t xml:space="preserve"> CPU </w:t>
      </w:r>
      <w:r w:rsidRPr="00A60FD5">
        <w:rPr>
          <w:rFonts w:asciiTheme="minorHAnsi" w:eastAsiaTheme="minorHAnsi" w:hAnsiTheme="minorHAnsi" w:cs="굴림" w:hint="eastAsia"/>
          <w:sz w:val="22"/>
          <w:szCs w:val="22"/>
        </w:rPr>
        <w:t xml:space="preserve">버전 혹은 </w:t>
      </w:r>
      <w:r w:rsidRPr="00A60FD5">
        <w:rPr>
          <w:rFonts w:asciiTheme="minorHAnsi" w:eastAsiaTheme="minorHAnsi" w:hAnsiTheme="minorHAnsi" w:cs="굴림"/>
          <w:sz w:val="22"/>
          <w:szCs w:val="22"/>
        </w:rPr>
        <w:t xml:space="preserve">GPU </w:t>
      </w:r>
      <w:r w:rsidRPr="00A60FD5">
        <w:rPr>
          <w:rFonts w:asciiTheme="minorHAnsi" w:eastAsiaTheme="minorHAnsi" w:hAnsiTheme="minorHAnsi" w:cs="굴림" w:hint="eastAsia"/>
          <w:sz w:val="22"/>
          <w:szCs w:val="22"/>
        </w:rPr>
        <w:t>드라이버 버전에 맞게 터미널에서 설치</w:t>
      </w:r>
      <w:r w:rsidR="002051FF">
        <w:rPr>
          <w:rFonts w:asciiTheme="minorHAnsi" w:eastAsiaTheme="minorHAnsi" w:hAnsiTheme="minorHAnsi" w:cs="굴림" w:hint="eastAsia"/>
          <w:sz w:val="22"/>
          <w:szCs w:val="22"/>
          <w:lang w:eastAsia="ko-KR"/>
        </w:rPr>
        <w:t>함</w:t>
      </w:r>
    </w:p>
    <w:p w14:paraId="6DCBE6EC" w14:textId="34C35556" w:rsidR="00921D47" w:rsidRDefault="002A405E" w:rsidP="006106D6">
      <w:pPr>
        <w:pStyle w:val="aff5"/>
        <w:widowControl/>
        <w:numPr>
          <w:ilvl w:val="0"/>
          <w:numId w:val="9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Style w:val="a4"/>
          <w:rFonts w:asciiTheme="minorHAnsi" w:eastAsiaTheme="minorHAnsi" w:hAnsiTheme="minorHAnsi" w:cs="굴림"/>
          <w:sz w:val="22"/>
          <w:szCs w:val="22"/>
        </w:rPr>
      </w:pPr>
      <w:hyperlink r:id="rId40" w:history="1">
        <w:r w:rsidR="00921D47" w:rsidRPr="00A60FD5">
          <w:rPr>
            <w:rStyle w:val="a4"/>
            <w:rFonts w:asciiTheme="minorHAnsi" w:eastAsiaTheme="minorHAnsi" w:hAnsiTheme="minorHAnsi" w:cs="굴림"/>
            <w:sz w:val="22"/>
            <w:szCs w:val="22"/>
          </w:rPr>
          <w:t>https://pytorch.org/get-started/locally/</w:t>
        </w:r>
      </w:hyperlink>
    </w:p>
    <w:p w14:paraId="44AD87AD" w14:textId="64172BC9" w:rsidR="002051FF" w:rsidRPr="002051FF" w:rsidRDefault="002051FF" w:rsidP="006106D6">
      <w:pPr>
        <w:pStyle w:val="aff5"/>
        <w:widowControl/>
        <w:numPr>
          <w:ilvl w:val="0"/>
          <w:numId w:val="9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</w:pP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>C</w:t>
      </w:r>
      <w:r w:rsidRPr="002051FF"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  <w:t>PU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의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경우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>,</w:t>
      </w:r>
      <w:r w:rsidRPr="002051FF"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다음과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같이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터미널에서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명령을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입</w:t>
      </w:r>
      <w:r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력해 설치</w:t>
      </w:r>
      <w:r w:rsidR="00DF3187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함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>.</w:t>
      </w:r>
    </w:p>
    <w:p w14:paraId="4494BDE5" w14:textId="5361EDC0" w:rsidR="002051FF" w:rsidRPr="002051FF" w:rsidRDefault="002051FF" w:rsidP="002051FF">
      <w:pPr>
        <w:pStyle w:val="aff5"/>
        <w:widowControl/>
        <w:suppressAutoHyphens w:val="0"/>
        <w:overflowPunct/>
        <w:autoSpaceDE/>
        <w:spacing w:after="100" w:afterAutospacing="1" w:line="240" w:lineRule="auto"/>
        <w:ind w:leftChars="0" w:left="1200"/>
        <w:textAlignment w:val="auto"/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</w:pPr>
      <w:r w:rsidRPr="002051FF">
        <w:rPr>
          <w:noProof/>
        </w:rPr>
        <w:lastRenderedPageBreak/>
        <w:drawing>
          <wp:inline distT="0" distB="0" distL="0" distR="0" wp14:anchorId="6EEAC2ED" wp14:editId="11EDDAD4">
            <wp:extent cx="5247020" cy="14706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853" cy="147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81A5" w14:textId="315F63F8" w:rsidR="002051FF" w:rsidRPr="002051FF" w:rsidRDefault="002051FF" w:rsidP="006106D6">
      <w:pPr>
        <w:pStyle w:val="aff5"/>
        <w:widowControl/>
        <w:numPr>
          <w:ilvl w:val="0"/>
          <w:numId w:val="9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</w:pP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G</w:t>
      </w:r>
      <w:r w:rsidRPr="002051FF"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  <w:lang w:eastAsia="ko-KR"/>
        </w:rPr>
        <w:t>PU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의 경우</w:t>
      </w:r>
      <w:r w:rsidRPr="002051FF"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  <w:t xml:space="preserve">,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다음과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같이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  <w:t xml:space="preserve">nvcc -V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로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C</w:t>
      </w:r>
      <w:r w:rsidRPr="002051FF"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  <w:lang w:eastAsia="ko-KR"/>
        </w:rPr>
        <w:t xml:space="preserve">UDA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 xml:space="preserve">버전이 </w:t>
      </w:r>
      <w:r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표시된다면,</w:t>
      </w:r>
      <w:r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  <w:lang w:eastAsia="ko-KR"/>
        </w:rPr>
        <w:t xml:space="preserve"> </w:t>
      </w:r>
      <w:r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해당 버전을 터미널에서 설치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,</w:t>
      </w:r>
    </w:p>
    <w:p w14:paraId="767B8225" w14:textId="10C304B0" w:rsidR="002051FF" w:rsidRPr="00A60FD5" w:rsidRDefault="002051FF" w:rsidP="002051FF">
      <w:pPr>
        <w:pStyle w:val="aff5"/>
        <w:widowControl/>
        <w:suppressAutoHyphens w:val="0"/>
        <w:overflowPunct/>
        <w:autoSpaceDE/>
        <w:spacing w:after="100" w:afterAutospacing="1" w:line="240" w:lineRule="auto"/>
        <w:ind w:leftChars="0" w:left="1200"/>
        <w:textAlignment w:val="auto"/>
        <w:rPr>
          <w:rFonts w:asciiTheme="minorHAnsi" w:eastAsiaTheme="minorHAnsi" w:hAnsiTheme="minorHAnsi" w:cs="굴림"/>
          <w:color w:val="0000FF"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24978252" wp14:editId="73F3EE3C">
            <wp:extent cx="4503420" cy="2304548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08800" cy="230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CEB7" w14:textId="77777777" w:rsidR="00921D47" w:rsidRPr="00921D47" w:rsidRDefault="00921D47" w:rsidP="00921D47">
      <w:pPr>
        <w:pStyle w:val="a8"/>
        <w:rPr>
          <w:b/>
        </w:rPr>
      </w:pPr>
      <w:r w:rsidRPr="00921D47">
        <w:rPr>
          <w:rFonts w:hint="eastAsia"/>
          <w:b/>
        </w:rPr>
        <w:t>파이썬 패키지 설치</w:t>
      </w:r>
    </w:p>
    <w:p w14:paraId="7D151A5E" w14:textId="68D6332F" w:rsidR="00921D47" w:rsidRPr="00921D47" w:rsidRDefault="00921D47" w:rsidP="006106D6">
      <w:pPr>
        <w:pStyle w:val="aff5"/>
        <w:widowControl/>
        <w:numPr>
          <w:ilvl w:val="0"/>
          <w:numId w:val="10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 w:hint="eastAsia"/>
          <w:sz w:val="24"/>
          <w:szCs w:val="24"/>
        </w:rPr>
        <w:t xml:space="preserve">터미널에서 </w:t>
      </w:r>
      <w:r w:rsidR="0037513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가상환경을</w:t>
      </w:r>
      <w:r w:rsidR="0037513A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37513A">
        <w:rPr>
          <w:rFonts w:asciiTheme="majorEastAsia" w:eastAsiaTheme="majorEastAsia" w:hAnsiTheme="majorEastAsia" w:cs="굴림"/>
          <w:sz w:val="24"/>
          <w:szCs w:val="24"/>
        </w:rPr>
        <w:t xml:space="preserve">venv_lmm </w:t>
      </w:r>
      <w:r w:rsidR="0037513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이름으로</w:t>
      </w:r>
      <w:r w:rsidR="0037513A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37513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만든</w:t>
      </w:r>
      <w:r w:rsidR="0037513A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37513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후</w:t>
      </w:r>
      <w:r w:rsidR="0037513A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37513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패키지를</w:t>
      </w:r>
      <w:r w:rsidRPr="00921D47">
        <w:rPr>
          <w:rFonts w:asciiTheme="majorEastAsia" w:eastAsiaTheme="majorEastAsia" w:hAnsiTheme="majorEastAsia" w:cs="굴림" w:hint="eastAsia"/>
          <w:sz w:val="24"/>
          <w:szCs w:val="24"/>
        </w:rPr>
        <w:t xml:space="preserve"> 설치</w:t>
      </w:r>
    </w:p>
    <w:p w14:paraId="0BB5EFD0" w14:textId="3E64B889" w:rsidR="0037513A" w:rsidRDefault="0037513A" w:rsidP="006106D6">
      <w:pPr>
        <w:pStyle w:val="aff5"/>
        <w:widowControl/>
        <w:numPr>
          <w:ilvl w:val="0"/>
          <w:numId w:val="10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37513A">
        <w:rPr>
          <w:rFonts w:asciiTheme="majorEastAsia" w:eastAsiaTheme="majorEastAsia" w:hAnsiTheme="majorEastAsia" w:cs="굴림"/>
          <w:sz w:val="24"/>
          <w:szCs w:val="24"/>
        </w:rPr>
        <w:t>conda create --name venv_lmm python=3.11</w:t>
      </w:r>
    </w:p>
    <w:p w14:paraId="39082288" w14:textId="32C83990" w:rsidR="0037513A" w:rsidRDefault="0037513A" w:rsidP="006106D6">
      <w:pPr>
        <w:pStyle w:val="aff5"/>
        <w:widowControl/>
        <w:numPr>
          <w:ilvl w:val="0"/>
          <w:numId w:val="10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/>
          <w:sz w:val="24"/>
          <w:szCs w:val="24"/>
        </w:rPr>
        <w:t>conda activate venv_lmm</w:t>
      </w:r>
    </w:p>
    <w:p w14:paraId="2DA18AD3" w14:textId="5AC9D324" w:rsidR="00921D47" w:rsidRPr="00921D47" w:rsidRDefault="00921D47" w:rsidP="006106D6">
      <w:pPr>
        <w:pStyle w:val="aff5"/>
        <w:widowControl/>
        <w:numPr>
          <w:ilvl w:val="0"/>
          <w:numId w:val="10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/>
          <w:sz w:val="24"/>
          <w:szCs w:val="24"/>
        </w:rPr>
        <w:t>pip install pandas numpy</w:t>
      </w:r>
    </w:p>
    <w:p w14:paraId="5C6066F3" w14:textId="53080EE9" w:rsidR="00044FC2" w:rsidRPr="00044FC2" w:rsidRDefault="00921D47" w:rsidP="00044FC2">
      <w:pPr>
        <w:pStyle w:val="aff5"/>
        <w:widowControl/>
        <w:numPr>
          <w:ilvl w:val="0"/>
          <w:numId w:val="10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/>
          <w:sz w:val="24"/>
          <w:szCs w:val="24"/>
        </w:rPr>
        <w:t>pip install ollama openai transformers huggingface_hub langchain</w:t>
      </w:r>
    </w:p>
    <w:p w14:paraId="6D9BA130" w14:textId="0384609F" w:rsidR="00044FC2" w:rsidRPr="00921D47" w:rsidRDefault="00044FC2" w:rsidP="00044FC2">
      <w:pPr>
        <w:pStyle w:val="a8"/>
        <w:rPr>
          <w:b/>
        </w:rPr>
      </w:pPr>
      <w:r>
        <w:rPr>
          <w:rFonts w:hint="eastAsia"/>
          <w:b/>
        </w:rPr>
        <w:t>도커</w:t>
      </w:r>
      <w:r>
        <w:rPr>
          <w:b/>
        </w:rPr>
        <w:t>(Docker)</w:t>
      </w:r>
      <w:r w:rsidRPr="00921D47">
        <w:rPr>
          <w:rFonts w:hint="eastAsia"/>
          <w:b/>
        </w:rPr>
        <w:t xml:space="preserve"> 설치</w:t>
      </w:r>
      <w:r>
        <w:rPr>
          <w:rFonts w:hint="eastAsia"/>
          <w:b/>
        </w:rPr>
        <w:t>(옵션)</w:t>
      </w:r>
    </w:p>
    <w:p w14:paraId="2A2DD579" w14:textId="51257956" w:rsidR="00044FC2" w:rsidRDefault="00044FC2" w:rsidP="00921D47">
      <w:pPr>
        <w:pStyle w:val="a8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 w:hint="eastAsia"/>
          <w:sz w:val="24"/>
          <w:szCs w:val="24"/>
        </w:rPr>
        <w:t>가상이미지 기반 작업을 위해서는</w:t>
      </w:r>
      <w:r w:rsidRPr="00A45A43">
        <w:rPr>
          <w:rFonts w:asciiTheme="majorEastAsia" w:eastAsiaTheme="majorEastAsia" w:hAnsiTheme="majorEastAsia" w:cs="굴림"/>
          <w:sz w:val="24"/>
          <w:szCs w:val="24"/>
        </w:rPr>
        <w:t xml:space="preserve"> 설치가 필요합니다.</w:t>
      </w:r>
    </w:p>
    <w:p w14:paraId="25ACB5E8" w14:textId="6777CCFF" w:rsidR="00044FC2" w:rsidRPr="00044FC2" w:rsidRDefault="002A405E" w:rsidP="00044FC2">
      <w:pPr>
        <w:pStyle w:val="a8"/>
        <w:numPr>
          <w:ilvl w:val="0"/>
          <w:numId w:val="15"/>
        </w:numPr>
        <w:ind w:left="1134"/>
      </w:pPr>
      <w:hyperlink r:id="rId43" w:history="1">
        <w:r w:rsidR="00044FC2" w:rsidRPr="00044FC2">
          <w:rPr>
            <w:rStyle w:val="a4"/>
          </w:rPr>
          <w:t>https://www.docker.com/get-started/</w:t>
        </w:r>
      </w:hyperlink>
      <w:r w:rsidR="00044FC2" w:rsidRPr="00044FC2">
        <w:t xml:space="preserve"> </w:t>
      </w:r>
      <w:r w:rsidR="00044FC2" w:rsidRPr="00044FC2">
        <w:rPr>
          <w:rFonts w:hint="eastAsia"/>
        </w:rPr>
        <w:t>방문 설치</w:t>
      </w:r>
    </w:p>
    <w:p w14:paraId="1F8CB3EF" w14:textId="4AAEACF3" w:rsidR="00921D47" w:rsidRPr="00921D47" w:rsidRDefault="00921D47" w:rsidP="00921D47">
      <w:pPr>
        <w:pStyle w:val="a8"/>
        <w:rPr>
          <w:b/>
        </w:rPr>
      </w:pPr>
      <w:r w:rsidRPr="00921D47">
        <w:rPr>
          <w:rFonts w:hint="eastAsia"/>
          <w:b/>
        </w:rPr>
        <w:t>올라마(</w:t>
      </w:r>
      <w:r w:rsidRPr="00921D47">
        <w:rPr>
          <w:b/>
        </w:rPr>
        <w:t>Ollama)</w:t>
      </w:r>
      <w:r w:rsidRPr="00921D47">
        <w:rPr>
          <w:rFonts w:hint="eastAsia"/>
          <w:b/>
        </w:rPr>
        <w:t xml:space="preserve"> 설치</w:t>
      </w:r>
    </w:p>
    <w:p w14:paraId="73DF8C0C" w14:textId="77777777" w:rsidR="00921D47" w:rsidRPr="00A45A43" w:rsidRDefault="00921D47" w:rsidP="00921D47">
      <w:pPr>
        <w:widowControl/>
        <w:autoSpaceDE/>
        <w:spacing w:line="240" w:lineRule="auto"/>
        <w:ind w:left="720"/>
        <w:rPr>
          <w:rFonts w:asciiTheme="majorEastAsia" w:eastAsiaTheme="majorEastAsia" w:hAnsiTheme="majorEastAsia" w:cs="굴림"/>
          <w:sz w:val="24"/>
          <w:szCs w:val="24"/>
        </w:rPr>
      </w:pPr>
      <w:r w:rsidRPr="00A45A43">
        <w:rPr>
          <w:rFonts w:asciiTheme="majorEastAsia" w:eastAsiaTheme="majorEastAsia" w:hAnsiTheme="majorEastAsia" w:cs="굴림" w:hint="eastAsia"/>
          <w:sz w:val="24"/>
          <w:szCs w:val="24"/>
        </w:rPr>
        <w:lastRenderedPageBreak/>
        <w:t xml:space="preserve">로컬 </w:t>
      </w:r>
      <w:r w:rsidRPr="00A45A43">
        <w:rPr>
          <w:rFonts w:asciiTheme="majorEastAsia" w:eastAsiaTheme="majorEastAsia" w:hAnsiTheme="majorEastAsia" w:cs="굴림"/>
          <w:sz w:val="24"/>
          <w:szCs w:val="24"/>
        </w:rPr>
        <w:t>LLM AI 도구를 사용하려면 Ollama 설치가 필요합니다.</w:t>
      </w:r>
    </w:p>
    <w:p w14:paraId="620C9959" w14:textId="77777777" w:rsidR="00921D47" w:rsidRPr="00921D47" w:rsidRDefault="002A405E" w:rsidP="006106D6">
      <w:pPr>
        <w:pStyle w:val="aff5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체"/>
          <w:sz w:val="24"/>
          <w:szCs w:val="24"/>
        </w:rPr>
      </w:pPr>
      <w:hyperlink r:id="rId44" w:history="1">
        <w:r w:rsidR="00921D47" w:rsidRPr="00921D47">
          <w:rPr>
            <w:rStyle w:val="a4"/>
            <w:rFonts w:asciiTheme="majorEastAsia" w:eastAsiaTheme="majorEastAsia" w:hAnsiTheme="majorEastAsia" w:cs="굴림체"/>
            <w:sz w:val="24"/>
            <w:szCs w:val="24"/>
          </w:rPr>
          <w:t>https://www.ollama.com/</w:t>
        </w:r>
      </w:hyperlink>
      <w:r w:rsidR="00921D47" w:rsidRPr="00921D47">
        <w:rPr>
          <w:rFonts w:asciiTheme="majorEastAsia" w:eastAsiaTheme="majorEastAsia" w:hAnsiTheme="majorEastAsia" w:cs="굴림체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체" w:hint="eastAsia"/>
          <w:sz w:val="24"/>
          <w:szCs w:val="24"/>
        </w:rPr>
        <w:t>에 방문해 설치</w:t>
      </w:r>
    </w:p>
    <w:p w14:paraId="2F324404" w14:textId="77777777" w:rsidR="00921D47" w:rsidRDefault="00921D47" w:rsidP="00921D47">
      <w:pPr>
        <w:pStyle w:val="a8"/>
      </w:pPr>
    </w:p>
    <w:p w14:paraId="1863E83D" w14:textId="1510D4E5" w:rsidR="00921D47" w:rsidRPr="00D74C2B" w:rsidRDefault="00921D47" w:rsidP="00921D47">
      <w:pPr>
        <w:pStyle w:val="a8"/>
        <w:rPr>
          <w:b/>
          <w:color w:val="FF0000"/>
        </w:rPr>
      </w:pPr>
      <w:r w:rsidRPr="00D74C2B">
        <w:rPr>
          <w:rFonts w:hint="eastAsia"/>
          <w:b/>
          <w:color w:val="FF0000"/>
        </w:rPr>
        <w:t xml:space="preserve">코드 편집기 및 </w:t>
      </w:r>
      <w:r w:rsidRPr="00D74C2B">
        <w:rPr>
          <w:b/>
          <w:color w:val="FF0000"/>
        </w:rPr>
        <w:t>IDE</w:t>
      </w:r>
      <w:r w:rsidRPr="00D74C2B">
        <w:rPr>
          <w:rFonts w:hint="eastAsia"/>
          <w:b/>
          <w:color w:val="FF0000"/>
        </w:rPr>
        <w:t xml:space="preserve"> 설치</w:t>
      </w:r>
    </w:p>
    <w:p w14:paraId="4BD13E22" w14:textId="77777777" w:rsidR="00921D47" w:rsidRPr="00921D47" w:rsidRDefault="002A405E" w:rsidP="006106D6">
      <w:pPr>
        <w:pStyle w:val="aff5"/>
        <w:widowControl/>
        <w:numPr>
          <w:ilvl w:val="0"/>
          <w:numId w:val="11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45" w:history="1">
        <w:r w:rsidR="00921D47" w:rsidRPr="00921D47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https://www.sublimetext.com/</w:t>
        </w:r>
      </w:hyperlink>
      <w:r w:rsidR="00921D47" w:rsidRPr="00921D47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" w:hint="eastAsia"/>
          <w:sz w:val="24"/>
          <w:szCs w:val="24"/>
        </w:rPr>
        <w:t>설치</w:t>
      </w:r>
    </w:p>
    <w:p w14:paraId="35496D41" w14:textId="02C61068" w:rsidR="00921D47" w:rsidRDefault="002A405E" w:rsidP="006106D6">
      <w:pPr>
        <w:pStyle w:val="aff5"/>
        <w:widowControl/>
        <w:numPr>
          <w:ilvl w:val="0"/>
          <w:numId w:val="11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46" w:history="1">
        <w:r w:rsidR="00921D47" w:rsidRPr="00921D47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https://code.visualstudio.com/download</w:t>
        </w:r>
      </w:hyperlink>
      <w:r w:rsidR="00921D47" w:rsidRPr="00921D47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" w:hint="eastAsia"/>
          <w:sz w:val="24"/>
          <w:szCs w:val="24"/>
        </w:rPr>
        <w:t>설치.</w:t>
      </w:r>
      <w:r w:rsidR="00921D47" w:rsidRPr="00921D47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" w:hint="eastAsia"/>
          <w:sz w:val="24"/>
          <w:szCs w:val="24"/>
        </w:rPr>
        <w:t xml:space="preserve">상세한 설치법은 </w:t>
      </w:r>
      <w:hyperlink r:id="rId47" w:history="1">
        <w:r w:rsidR="00921D47" w:rsidRPr="00921D47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https://www.youtube.com/watch?v=vesxpfOAOCw</w:t>
        </w:r>
      </w:hyperlink>
      <w:r w:rsidR="00921D47" w:rsidRPr="00921D47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" w:hint="eastAsia"/>
          <w:sz w:val="24"/>
          <w:szCs w:val="24"/>
        </w:rPr>
        <w:t>참고</w:t>
      </w:r>
      <w:r w:rsidR="007A7D51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7A7D51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바람.</w:t>
      </w:r>
      <w:r w:rsidR="007A7D51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  <w:r w:rsidR="00AD2FBC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파이썬 확장도구 등 설치해야 함</w:t>
      </w:r>
      <w:r w:rsidR="00AD2FBC">
        <w:rPr>
          <w:rFonts w:asciiTheme="majorEastAsia" w:eastAsiaTheme="majorEastAsia" w:hAnsiTheme="majorEastAsia" w:cs="굴림"/>
          <w:sz w:val="24"/>
          <w:szCs w:val="24"/>
          <w:lang w:eastAsia="ko-KR"/>
        </w:rPr>
        <w:t>(</w:t>
      </w:r>
      <w:r w:rsidR="00AD2FBC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영상 참고)</w:t>
      </w:r>
    </w:p>
    <w:p w14:paraId="201EBEA3" w14:textId="141C26DD" w:rsidR="00866837" w:rsidRDefault="00F275AF" w:rsidP="006106D6">
      <w:pPr>
        <w:pStyle w:val="aff5"/>
        <w:widowControl/>
        <w:numPr>
          <w:ilvl w:val="0"/>
          <w:numId w:val="11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 w:hint="cs"/>
          <w:sz w:val="24"/>
          <w:szCs w:val="24"/>
        </w:rPr>
        <w:t>v</w:t>
      </w:r>
      <w:r>
        <w:rPr>
          <w:rFonts w:asciiTheme="majorEastAsia" w:eastAsiaTheme="majorEastAsia" w:hAnsiTheme="majorEastAsia" w:cs="굴림"/>
          <w:sz w:val="24"/>
          <w:szCs w:val="24"/>
        </w:rPr>
        <w:t xml:space="preserve">scode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설치</w:t>
      </w:r>
      <w:r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후</w:t>
      </w:r>
      <w:r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866837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다음</w:t>
      </w:r>
      <w:r w:rsidR="00866837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866837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영상</w:t>
      </w:r>
      <w:r w:rsidR="00866837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866837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참고해</w:t>
      </w:r>
      <w:r w:rsidR="00866837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/>
          <w:sz w:val="24"/>
          <w:szCs w:val="24"/>
        </w:rPr>
        <w:t>github copilot</w:t>
      </w:r>
      <w:r w:rsidR="007E73DD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7E73DD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 xml:space="preserve">과 </w:t>
      </w:r>
      <w:r w:rsidR="007E73DD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github coplot chat </w:t>
      </w:r>
      <w:r w:rsidR="007E73DD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설치</w:t>
      </w:r>
      <w:r w:rsidR="00866837">
        <w:rPr>
          <w:rFonts w:asciiTheme="majorEastAsia" w:eastAsiaTheme="majorEastAsia" w:hAnsiTheme="majorEastAsia" w:cs="굴림"/>
          <w:sz w:val="24"/>
          <w:szCs w:val="24"/>
          <w:lang w:eastAsia="ko-KR"/>
        </w:rPr>
        <w:t>.</w:t>
      </w:r>
      <w:r w:rsidR="007E73DD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</w:p>
    <w:p w14:paraId="037012F8" w14:textId="5E3A628A" w:rsidR="00F275AF" w:rsidRDefault="002A405E" w:rsidP="006106D6">
      <w:pPr>
        <w:pStyle w:val="aff5"/>
        <w:widowControl/>
        <w:numPr>
          <w:ilvl w:val="0"/>
          <w:numId w:val="11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48" w:history="1">
        <w:r w:rsidR="00866837" w:rsidRPr="000714B7">
          <w:rPr>
            <w:rStyle w:val="a4"/>
            <w:rFonts w:asciiTheme="majorEastAsia" w:eastAsiaTheme="majorEastAsia" w:hAnsiTheme="majorEastAsia" w:cs="굴림"/>
            <w:sz w:val="24"/>
            <w:szCs w:val="24"/>
            <w:lang w:eastAsia="ko-KR"/>
          </w:rPr>
          <w:t>https://www.youtube.com/watch?v=X_Aet9ndh_Y</w:t>
        </w:r>
      </w:hyperlink>
      <w:r w:rsidR="007E73DD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</w:p>
    <w:p w14:paraId="4D87D668" w14:textId="6AF6246C" w:rsidR="00866837" w:rsidRPr="00921D47" w:rsidRDefault="00866837" w:rsidP="006106D6">
      <w:pPr>
        <w:pStyle w:val="aff5"/>
        <w:widowControl/>
        <w:numPr>
          <w:ilvl w:val="0"/>
          <w:numId w:val="11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866837">
        <w:rPr>
          <w:rFonts w:asciiTheme="majorEastAsia" w:eastAsiaTheme="majorEastAsia" w:hAnsiTheme="majorEastAsia" w:cs="굴림"/>
          <w:sz w:val="24"/>
          <w:szCs w:val="24"/>
        </w:rPr>
        <w:t>https://www.youtube.com/watch?v=dMbOh114Vd4</w:t>
      </w:r>
    </w:p>
    <w:p w14:paraId="5CF1145A" w14:textId="77777777" w:rsidR="00921D47" w:rsidRPr="00921D47" w:rsidRDefault="00921D47" w:rsidP="00921D47">
      <w:pPr>
        <w:pStyle w:val="a8"/>
        <w:rPr>
          <w:b/>
        </w:rPr>
      </w:pPr>
      <w:r w:rsidRPr="00921D47">
        <w:rPr>
          <w:rFonts w:hint="eastAsia"/>
          <w:b/>
        </w:rPr>
        <w:t xml:space="preserve">클로드 </w:t>
      </w:r>
      <w:r w:rsidRPr="00921D47">
        <w:rPr>
          <w:b/>
        </w:rPr>
        <w:t xml:space="preserve">Desktop </w:t>
      </w:r>
      <w:r w:rsidRPr="00921D47">
        <w:rPr>
          <w:rFonts w:hint="eastAsia"/>
          <w:b/>
        </w:rPr>
        <w:t>설치</w:t>
      </w:r>
    </w:p>
    <w:p w14:paraId="0637DBE2" w14:textId="00CE2921" w:rsidR="00921D47" w:rsidRPr="00886798" w:rsidRDefault="002A405E" w:rsidP="00921D47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49" w:history="1">
        <w:r w:rsidR="00921D47" w:rsidRPr="00921D47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https://claude.ai/download</w:t>
        </w:r>
      </w:hyperlink>
      <w:r w:rsidR="00921D47" w:rsidRPr="00921D47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" w:hint="eastAsia"/>
          <w:sz w:val="24"/>
          <w:szCs w:val="24"/>
        </w:rPr>
        <w:t>설치</w:t>
      </w:r>
    </w:p>
    <w:p w14:paraId="1B6A58D1" w14:textId="03DE918D" w:rsidR="00921D47" w:rsidRDefault="00921D47" w:rsidP="00921D47">
      <w:pPr>
        <w:pStyle w:val="1"/>
      </w:pPr>
      <w:bookmarkStart w:id="6" w:name="_Toc197005380"/>
      <w:r>
        <w:rPr>
          <w:rFonts w:hint="eastAsia"/>
          <w:lang w:eastAsia="ko-KR"/>
        </w:rPr>
        <w:t>기타</w:t>
      </w:r>
      <w:r>
        <w:rPr>
          <w:rFonts w:hint="cs"/>
        </w:rPr>
        <w:t xml:space="preserve"> </w:t>
      </w:r>
      <w:r>
        <w:rPr>
          <w:rFonts w:hint="eastAsia"/>
          <w:lang w:eastAsia="ko-KR"/>
        </w:rPr>
        <w:t>도구</w:t>
      </w:r>
      <w:bookmarkEnd w:id="6"/>
    </w:p>
    <w:p w14:paraId="761CC2E6" w14:textId="053D080B" w:rsidR="00921D47" w:rsidRDefault="00921D47" w:rsidP="00921D47">
      <w:pPr>
        <w:pStyle w:val="a8"/>
      </w:pPr>
      <w:r>
        <w:rPr>
          <w:rFonts w:hint="eastAsia"/>
        </w:rPr>
        <w:t>시간이 있다면,</w:t>
      </w:r>
      <w:r>
        <w:t xml:space="preserve"> </w:t>
      </w:r>
      <w:r>
        <w:rPr>
          <w:rFonts w:hint="eastAsia"/>
        </w:rPr>
        <w:t>설치하면 됩니다.</w:t>
      </w:r>
      <w:r>
        <w:t xml:space="preserve"> </w:t>
      </w:r>
    </w:p>
    <w:p w14:paraId="41601EF4" w14:textId="5CEC73A1" w:rsidR="00921D47" w:rsidRPr="00921D47" w:rsidRDefault="00921D47" w:rsidP="00921D47">
      <w:pPr>
        <w:pStyle w:val="a8"/>
        <w:rPr>
          <w:b/>
        </w:rPr>
      </w:pPr>
      <w:r w:rsidRPr="00921D47">
        <w:rPr>
          <w:b/>
        </w:rPr>
        <w:t xml:space="preserve">Blender </w:t>
      </w:r>
      <w:r w:rsidRPr="00921D47">
        <w:rPr>
          <w:rFonts w:hint="eastAsia"/>
          <w:b/>
        </w:rPr>
        <w:t>설치</w:t>
      </w:r>
    </w:p>
    <w:p w14:paraId="1F9051D5" w14:textId="77777777" w:rsidR="00921D47" w:rsidRDefault="00921D47" w:rsidP="00921D47">
      <w:pPr>
        <w:widowControl/>
        <w:autoSpaceDE/>
        <w:spacing w:line="240" w:lineRule="auto"/>
        <w:ind w:left="720"/>
        <w:rPr>
          <w:rFonts w:asciiTheme="majorEastAsia" w:eastAsiaTheme="majorEastAsia" w:hAnsiTheme="majorEastAsia" w:cs="굴림"/>
          <w:sz w:val="24"/>
          <w:szCs w:val="24"/>
        </w:rPr>
      </w:pPr>
      <w:r w:rsidRPr="00A45A43">
        <w:rPr>
          <w:rFonts w:asciiTheme="majorEastAsia" w:eastAsiaTheme="majorEastAsia" w:hAnsiTheme="majorEastAsia" w:cs="굴림"/>
          <w:sz w:val="24"/>
          <w:szCs w:val="24"/>
        </w:rPr>
        <w:t>Blender를 사용한</w:t>
      </w:r>
      <w:r w:rsidRPr="00F93104">
        <w:rPr>
          <w:rFonts w:asciiTheme="majorEastAsia" w:eastAsiaTheme="majorEastAsia" w:hAnsiTheme="majorEastAsia" w:cs="굴림"/>
          <w:sz w:val="24"/>
          <w:szCs w:val="24"/>
        </w:rPr>
        <w:t xml:space="preserve"> LLM 기반 그래픽 모델링.</w:t>
      </w:r>
    </w:p>
    <w:p w14:paraId="7EA00E06" w14:textId="14423344" w:rsidR="00921D47" w:rsidRDefault="002A405E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50" w:history="1">
        <w:r w:rsidR="00921D47" w:rsidRPr="00921D47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https://www.blender.org/download/</w:t>
        </w:r>
      </w:hyperlink>
      <w:r w:rsidR="00921D47" w:rsidRPr="00921D47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" w:hint="eastAsia"/>
          <w:sz w:val="24"/>
          <w:szCs w:val="24"/>
        </w:rPr>
        <w:t>방문 후 설치</w:t>
      </w:r>
    </w:p>
    <w:p w14:paraId="369A1F5A" w14:textId="77777777" w:rsidR="00442C77" w:rsidRDefault="00442C77" w:rsidP="00442C77">
      <w:pPr>
        <w:pStyle w:val="a8"/>
        <w:rPr>
          <w:b/>
        </w:rPr>
      </w:pPr>
    </w:p>
    <w:p w14:paraId="4AB5840E" w14:textId="263219F4" w:rsidR="000357A6" w:rsidRPr="000357A6" w:rsidRDefault="00442C77" w:rsidP="00442C77">
      <w:pPr>
        <w:pStyle w:val="a8"/>
        <w:rPr>
          <w:b/>
        </w:rPr>
      </w:pPr>
      <w:r>
        <w:rPr>
          <w:rFonts w:hint="eastAsia"/>
          <w:b/>
        </w:rPr>
        <w:t>D</w:t>
      </w:r>
      <w:r>
        <w:rPr>
          <w:b/>
        </w:rPr>
        <w:t xml:space="preserve">aVinci </w:t>
      </w:r>
      <w:r w:rsidR="000357A6" w:rsidRPr="00921D47">
        <w:rPr>
          <w:rFonts w:hint="eastAsia"/>
          <w:b/>
        </w:rPr>
        <w:t>설치</w:t>
      </w:r>
    </w:p>
    <w:p w14:paraId="17A7D9E1" w14:textId="77777777" w:rsidR="00E52CA8" w:rsidRPr="00921D47" w:rsidRDefault="00E52CA8" w:rsidP="00E52CA8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D</w:t>
      </w:r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aVinci Resolve 20 Public Beta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설치</w:t>
      </w:r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>(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옵션)</w:t>
      </w:r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: </w:t>
      </w:r>
      <w:hyperlink r:id="rId51" w:history="1">
        <w:r w:rsidRPr="00FA136C">
          <w:rPr>
            <w:rStyle w:val="a4"/>
            <w:rFonts w:asciiTheme="majorEastAsia" w:eastAsiaTheme="majorEastAsia" w:hAnsiTheme="majorEastAsia" w:cs="굴림"/>
            <w:sz w:val="24"/>
            <w:szCs w:val="24"/>
            <w:lang w:eastAsia="ko-KR"/>
          </w:rPr>
          <w:t>https://www.blackmagicdesign.com/products/davinciresolve</w:t>
        </w:r>
      </w:hyperlink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</w:p>
    <w:p w14:paraId="079D89BB" w14:textId="77777777" w:rsidR="00921D47" w:rsidRPr="001E5790" w:rsidRDefault="00921D47" w:rsidP="00921D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spacing w:line="240" w:lineRule="auto"/>
        <w:ind w:left="720"/>
        <w:rPr>
          <w:rFonts w:asciiTheme="majorEastAsia" w:eastAsiaTheme="majorEastAsia" w:hAnsiTheme="majorEastAsia" w:cs="굴림체"/>
          <w:sz w:val="24"/>
          <w:szCs w:val="24"/>
        </w:rPr>
      </w:pPr>
    </w:p>
    <w:p w14:paraId="41B984A1" w14:textId="66E51DDB" w:rsidR="00921D47" w:rsidRPr="00F93104" w:rsidRDefault="00921D47" w:rsidP="00921D47">
      <w:pPr>
        <w:pStyle w:val="1"/>
      </w:pPr>
      <w:bookmarkStart w:id="7" w:name="_Toc197005381"/>
      <w:r>
        <w:rPr>
          <w:rFonts w:hint="eastAsia"/>
          <w:lang w:eastAsia="ko-KR"/>
        </w:rPr>
        <w:t>관련</w:t>
      </w:r>
      <w:r>
        <w:rPr>
          <w:rFonts w:hint="cs"/>
        </w:rPr>
        <w:t xml:space="preserve"> </w:t>
      </w:r>
      <w:r w:rsidRPr="00F93104">
        <w:t>링크</w:t>
      </w:r>
      <w:bookmarkEnd w:id="7"/>
    </w:p>
    <w:p w14:paraId="0521E916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Huggingface: </w:t>
      </w:r>
      <w:hyperlink r:id="rId52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https://huggingface.co</w:t>
        </w:r>
      </w:hyperlink>
    </w:p>
    <w:p w14:paraId="00F7A73F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Blender LLM Addin 블로그: </w:t>
      </w:r>
      <w:hyperlink r:id="rId53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https://medium.com</w:t>
        </w:r>
      </w:hyperlink>
    </w:p>
    <w:p w14:paraId="37D7BC7B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lastRenderedPageBreak/>
        <w:t xml:space="preserve">NVIDIA 드라이버: </w:t>
      </w:r>
      <w:hyperlink r:id="rId54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https://www.nvidia.com/Download/index.aspx</w:t>
        </w:r>
      </w:hyperlink>
    </w:p>
    <w:p w14:paraId="6A66950C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CUDA Toolkit: </w:t>
      </w:r>
      <w:hyperlink r:id="rId55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https://developer.nvidia.com/cuda-toolkit</w:t>
        </w:r>
      </w:hyperlink>
    </w:p>
    <w:p w14:paraId="7C70D4E8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Python: </w:t>
      </w:r>
      <w:hyperlink r:id="rId56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https://www.python.org</w:t>
        </w:r>
      </w:hyperlink>
    </w:p>
    <w:p w14:paraId="0FA4C989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Mac용 Python 설치 가이드: </w:t>
      </w:r>
      <w:hyperlink r:id="rId57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https://www.youtube.com</w:t>
        </w:r>
      </w:hyperlink>
    </w:p>
    <w:p w14:paraId="3FD44CFC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Anaconda: </w:t>
      </w:r>
      <w:hyperlink r:id="rId58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https://docs.anaconda.com/anaconda/install/</w:t>
        </w:r>
      </w:hyperlink>
    </w:p>
    <w:p w14:paraId="4E9A2C93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OpenAI: </w:t>
      </w:r>
      <w:hyperlink r:id="rId59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https://platform.openai.com</w:t>
        </w:r>
      </w:hyperlink>
    </w:p>
    <w:p w14:paraId="77DAB0F2" w14:textId="5D9A1C2E" w:rsidR="00921D47" w:rsidRPr="00886798" w:rsidRDefault="00921D47" w:rsidP="00886798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PyTorch: </w:t>
      </w:r>
      <w:hyperlink r:id="rId60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https://pytorch.org</w:t>
        </w:r>
      </w:hyperlink>
    </w:p>
    <w:sectPr w:rsidR="00921D47" w:rsidRPr="00886798" w:rsidSect="003544BE">
      <w:type w:val="continuous"/>
      <w:pgSz w:w="12240" w:h="15840"/>
      <w:pgMar w:top="1701" w:right="1134" w:bottom="1701" w:left="1134" w:header="720" w:footer="720" w:gutter="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41">
      <wne:acd wne:acdName="acd4"/>
    </wne:keymap>
    <wne:keymap wne:kcmPrimary="0453">
      <wne:acd wne:acdName="acd3"/>
    </wne:keymap>
    <wne:keymap wne:kcmPrimary="0456">
      <wne:fci wne:fciName="EditPasteSpecial" wne:swArg="0000"/>
    </wne:keymap>
    <wne:keymap wne:mask="1" wne:kcmPrimary="0656"/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AA" wne:acdName="acd3" wne:fciIndexBasedOn="0065"/>
    <wne:acd wne:argValue="AQAAAEIA" wne:acdName="acd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474BAD" w14:textId="77777777" w:rsidR="002A405E" w:rsidRDefault="002A405E">
      <w:pPr>
        <w:spacing w:line="240" w:lineRule="auto"/>
      </w:pPr>
      <w:r>
        <w:separator/>
      </w:r>
    </w:p>
  </w:endnote>
  <w:endnote w:type="continuationSeparator" w:id="0">
    <w:p w14:paraId="14D198EA" w14:textId="77777777" w:rsidR="002A405E" w:rsidRDefault="002A40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 Unicode MS">
    <w:panose1 w:val="020B0604020202020204"/>
    <w:charset w:val="81"/>
    <w:family w:val="modern"/>
    <w:pitch w:val="variable"/>
    <w:sig w:usb0="F7FFAEFF" w:usb1="F9DFFFFF" w:usb2="0000007F" w:usb3="00000000" w:csb0="003F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휴먼명조"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HCI Poppy">
    <w:panose1 w:val="00000000000000000000"/>
    <w:charset w:val="00"/>
    <w:family w:val="roman"/>
    <w:notTrueType/>
    <w:pitch w:val="default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한양신명조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Layout w:type="fixed"/>
      <w:tblLook w:val="0000" w:firstRow="0" w:lastRow="0" w:firstColumn="0" w:lastColumn="0" w:noHBand="0" w:noVBand="0"/>
    </w:tblPr>
    <w:tblGrid>
      <w:gridCol w:w="6946"/>
      <w:gridCol w:w="2977"/>
    </w:tblGrid>
    <w:tr w:rsidR="000D5DE8" w:rsidRPr="00D035F3" w14:paraId="26855855" w14:textId="77777777" w:rsidTr="0060064F">
      <w:tc>
        <w:tcPr>
          <w:tcW w:w="6946" w:type="dxa"/>
          <w:shd w:val="clear" w:color="auto" w:fill="auto"/>
        </w:tcPr>
        <w:p w14:paraId="6D738C04" w14:textId="6E83A645" w:rsidR="000D5DE8" w:rsidRPr="00D035F3" w:rsidRDefault="000D5DE8" w:rsidP="0060064F">
          <w:pPr>
            <w:snapToGrid w:val="0"/>
            <w:ind w:right="160"/>
            <w:jc w:val="right"/>
            <w:rPr>
              <w:rFonts w:ascii="굴림" w:eastAsia="굴림" w:hAnsi="굴림"/>
            </w:rPr>
          </w:pPr>
        </w:p>
      </w:tc>
      <w:tc>
        <w:tcPr>
          <w:tcW w:w="2977" w:type="dxa"/>
          <w:shd w:val="clear" w:color="auto" w:fill="auto"/>
        </w:tcPr>
        <w:p w14:paraId="04CF79EE" w14:textId="77777777" w:rsidR="000D5DE8" w:rsidRPr="00D035F3" w:rsidRDefault="000D5DE8">
          <w:pPr>
            <w:snapToGrid w:val="0"/>
            <w:jc w:val="right"/>
            <w:rPr>
              <w:rFonts w:ascii="굴림" w:eastAsia="굴림" w:hAnsi="굴림"/>
            </w:rPr>
          </w:pPr>
          <w:r w:rsidRPr="00D035F3">
            <w:rPr>
              <w:rFonts w:ascii="굴림" w:eastAsia="굴림" w:hAnsi="굴림"/>
            </w:rPr>
            <w:t xml:space="preserve">Page </w:t>
          </w:r>
          <w:r w:rsidRPr="00D035F3">
            <w:rPr>
              <w:rStyle w:val="a3"/>
              <w:rFonts w:ascii="굴림" w:eastAsia="굴림" w:hAnsi="굴림"/>
            </w:rPr>
            <w:fldChar w:fldCharType="begin"/>
          </w:r>
          <w:r w:rsidRPr="00D035F3">
            <w:rPr>
              <w:rStyle w:val="a3"/>
              <w:rFonts w:ascii="굴림" w:eastAsia="굴림" w:hAnsi="굴림"/>
            </w:rPr>
            <w:instrText xml:space="preserve"> PAGE </w:instrText>
          </w:r>
          <w:r w:rsidRPr="00D035F3">
            <w:rPr>
              <w:rStyle w:val="a3"/>
              <w:rFonts w:ascii="굴림" w:eastAsia="굴림" w:hAnsi="굴림"/>
            </w:rPr>
            <w:fldChar w:fldCharType="separate"/>
          </w:r>
          <w:r>
            <w:rPr>
              <w:rStyle w:val="a3"/>
              <w:rFonts w:ascii="굴림" w:eastAsia="굴림" w:hAnsi="굴림"/>
              <w:noProof/>
            </w:rPr>
            <w:t>121</w:t>
          </w:r>
          <w:r w:rsidRPr="00D035F3">
            <w:rPr>
              <w:rStyle w:val="a3"/>
              <w:rFonts w:ascii="굴림" w:eastAsia="굴림" w:hAnsi="굴림"/>
            </w:rPr>
            <w:fldChar w:fldCharType="end"/>
          </w:r>
          <w:r w:rsidRPr="00D035F3">
            <w:rPr>
              <w:rStyle w:val="a3"/>
              <w:rFonts w:ascii="굴림" w:eastAsia="굴림" w:hAnsi="굴림"/>
            </w:rPr>
            <w:t xml:space="preserve"> of </w:t>
          </w:r>
          <w:r w:rsidRPr="00D035F3">
            <w:rPr>
              <w:rStyle w:val="a3"/>
              <w:rFonts w:ascii="굴림" w:eastAsia="굴림" w:hAnsi="굴림"/>
            </w:rPr>
            <w:fldChar w:fldCharType="begin"/>
          </w:r>
          <w:r w:rsidRPr="00D035F3">
            <w:rPr>
              <w:rStyle w:val="a3"/>
              <w:rFonts w:ascii="굴림" w:eastAsia="굴림" w:hAnsi="굴림"/>
            </w:rPr>
            <w:instrText xml:space="preserve"> NUMPAGES \*Arabic </w:instrText>
          </w:r>
          <w:r w:rsidRPr="00D035F3">
            <w:rPr>
              <w:rStyle w:val="a3"/>
              <w:rFonts w:ascii="굴림" w:eastAsia="굴림" w:hAnsi="굴림"/>
            </w:rPr>
            <w:fldChar w:fldCharType="separate"/>
          </w:r>
          <w:r>
            <w:rPr>
              <w:rStyle w:val="a3"/>
              <w:rFonts w:ascii="굴림" w:eastAsia="굴림" w:hAnsi="굴림"/>
              <w:noProof/>
            </w:rPr>
            <w:t>129</w:t>
          </w:r>
          <w:r w:rsidRPr="00D035F3">
            <w:rPr>
              <w:rStyle w:val="a3"/>
              <w:rFonts w:ascii="굴림" w:eastAsia="굴림" w:hAnsi="굴림"/>
            </w:rPr>
            <w:fldChar w:fldCharType="end"/>
          </w:r>
        </w:p>
      </w:tc>
    </w:tr>
  </w:tbl>
  <w:p w14:paraId="649A898C" w14:textId="77777777" w:rsidR="000D5DE8" w:rsidRPr="00D035F3" w:rsidRDefault="000D5DE8">
    <w:pPr>
      <w:pStyle w:val="af"/>
      <w:rPr>
        <w:rFonts w:ascii="굴림" w:eastAsia="굴림" w:hAnsi="굴림"/>
        <w:lang w:eastAsia="ko-K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FF3515" w14:textId="77777777" w:rsidR="002A405E" w:rsidRDefault="002A405E">
      <w:pPr>
        <w:spacing w:line="240" w:lineRule="auto"/>
      </w:pPr>
      <w:r>
        <w:separator/>
      </w:r>
    </w:p>
  </w:footnote>
  <w:footnote w:type="continuationSeparator" w:id="0">
    <w:p w14:paraId="18644320" w14:textId="77777777" w:rsidR="002A405E" w:rsidRDefault="002A405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720" w:hanging="720"/>
      </w:pPr>
    </w:lvl>
    <w:lvl w:ilvl="1">
      <w:start w:val="1"/>
      <w:numFmt w:val="decimal"/>
      <w:pStyle w:val="2"/>
      <w:lvlText w:val="%1.%2"/>
      <w:lvlJc w:val="left"/>
      <w:pPr>
        <w:tabs>
          <w:tab w:val="num" w:pos="284"/>
        </w:tabs>
        <w:ind w:left="1004" w:hanging="720"/>
      </w:p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lvl w:ilvl="0">
      <w:start w:val="1"/>
      <w:numFmt w:val="bullet"/>
      <w:pStyle w:val="SmallDo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singleLevel"/>
    <w:tmpl w:val="00000003"/>
    <w:name w:val="WW8Num2"/>
    <w:lvl w:ilvl="0">
      <w:start w:val="1"/>
      <w:numFmt w:val="bullet"/>
      <w:pStyle w:val="SmallDotTab"/>
      <w:lvlText w:val=""/>
      <w:lvlJc w:val="left"/>
      <w:pPr>
        <w:tabs>
          <w:tab w:val="num" w:pos="0"/>
        </w:tabs>
        <w:ind w:left="1480" w:hanging="360"/>
      </w:pPr>
      <w:rPr>
        <w:rFonts w:ascii="Symbol" w:hAnsi="Symbol"/>
      </w:rPr>
    </w:lvl>
  </w:abstractNum>
  <w:abstractNum w:abstractNumId="3" w15:restartNumberingAfterBreak="0">
    <w:nsid w:val="00000004"/>
    <w:multiLevelType w:val="singleLevel"/>
    <w:tmpl w:val="00000004"/>
    <w:name w:val="WW8Num3"/>
    <w:lvl w:ilvl="0">
      <w:start w:val="1"/>
      <w:numFmt w:val="decimal"/>
      <w:lvlText w:val="%1."/>
      <w:lvlJc w:val="left"/>
      <w:pPr>
        <w:tabs>
          <w:tab w:val="num" w:pos="1155"/>
        </w:tabs>
        <w:ind w:left="1155" w:hanging="360"/>
      </w:pPr>
    </w:lvl>
  </w:abstractNum>
  <w:abstractNum w:abstractNumId="4" w15:restartNumberingAfterBreak="0">
    <w:nsid w:val="00000005"/>
    <w:multiLevelType w:val="multi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0000006"/>
    <w:multiLevelType w:val="multilevel"/>
    <w:tmpl w:val="00000006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07"/>
    <w:multiLevelType w:val="multilevel"/>
    <w:tmpl w:val="00000007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multilevel"/>
    <w:tmpl w:val="00000009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0000000A"/>
    <w:multiLevelType w:val="multilevel"/>
    <w:tmpl w:val="0000000A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0000000B"/>
    <w:multiLevelType w:val="multilevel"/>
    <w:tmpl w:val="0000000B"/>
    <w:name w:val="WW8Num1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0000000C"/>
    <w:multiLevelType w:val="multilevel"/>
    <w:tmpl w:val="0000000C"/>
    <w:name w:val="WW8Num11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2" w15:restartNumberingAfterBreak="0">
    <w:nsid w:val="0000000D"/>
    <w:multiLevelType w:val="multilevel"/>
    <w:tmpl w:val="0000000D"/>
    <w:name w:val="WW8Num1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3" w15:restartNumberingAfterBreak="0">
    <w:nsid w:val="01F3059B"/>
    <w:multiLevelType w:val="hybridMultilevel"/>
    <w:tmpl w:val="04021E7C"/>
    <w:name w:val="WW8Num13"/>
    <w:lvl w:ilvl="0" w:tplc="8ACEA0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A0022FE" w:tentative="1">
      <w:start w:val="1"/>
      <w:numFmt w:val="upperLetter"/>
      <w:lvlText w:val="%2."/>
      <w:lvlJc w:val="left"/>
      <w:pPr>
        <w:ind w:left="1520" w:hanging="400"/>
      </w:pPr>
    </w:lvl>
    <w:lvl w:ilvl="2" w:tplc="E564CC52" w:tentative="1">
      <w:start w:val="1"/>
      <w:numFmt w:val="lowerRoman"/>
      <w:lvlText w:val="%3."/>
      <w:lvlJc w:val="right"/>
      <w:pPr>
        <w:ind w:left="1920" w:hanging="400"/>
      </w:pPr>
    </w:lvl>
    <w:lvl w:ilvl="3" w:tplc="00701300" w:tentative="1">
      <w:start w:val="1"/>
      <w:numFmt w:val="decimal"/>
      <w:lvlText w:val="%4."/>
      <w:lvlJc w:val="left"/>
      <w:pPr>
        <w:ind w:left="2320" w:hanging="400"/>
      </w:pPr>
    </w:lvl>
    <w:lvl w:ilvl="4" w:tplc="4B0212C8" w:tentative="1">
      <w:start w:val="1"/>
      <w:numFmt w:val="upperLetter"/>
      <w:lvlText w:val="%5."/>
      <w:lvlJc w:val="left"/>
      <w:pPr>
        <w:ind w:left="2720" w:hanging="400"/>
      </w:pPr>
    </w:lvl>
    <w:lvl w:ilvl="5" w:tplc="EA929EF6" w:tentative="1">
      <w:start w:val="1"/>
      <w:numFmt w:val="lowerRoman"/>
      <w:lvlText w:val="%6."/>
      <w:lvlJc w:val="right"/>
      <w:pPr>
        <w:ind w:left="3120" w:hanging="400"/>
      </w:pPr>
    </w:lvl>
    <w:lvl w:ilvl="6" w:tplc="CD608252" w:tentative="1">
      <w:start w:val="1"/>
      <w:numFmt w:val="decimal"/>
      <w:lvlText w:val="%7."/>
      <w:lvlJc w:val="left"/>
      <w:pPr>
        <w:ind w:left="3520" w:hanging="400"/>
      </w:pPr>
    </w:lvl>
    <w:lvl w:ilvl="7" w:tplc="FE9C6CF0" w:tentative="1">
      <w:start w:val="1"/>
      <w:numFmt w:val="upperLetter"/>
      <w:lvlText w:val="%8."/>
      <w:lvlJc w:val="left"/>
      <w:pPr>
        <w:ind w:left="3920" w:hanging="400"/>
      </w:pPr>
    </w:lvl>
    <w:lvl w:ilvl="8" w:tplc="CA547C5A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4" w15:restartNumberingAfterBreak="0">
    <w:nsid w:val="1148183D"/>
    <w:multiLevelType w:val="hybridMultilevel"/>
    <w:tmpl w:val="78A01D22"/>
    <w:lvl w:ilvl="0" w:tplc="EDFEBE66">
      <w:start w:val="1"/>
      <w:numFmt w:val="bullet"/>
      <w:pStyle w:val="10"/>
      <w:lvlText w:val="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5" w15:restartNumberingAfterBreak="0">
    <w:nsid w:val="2C893E21"/>
    <w:multiLevelType w:val="hybridMultilevel"/>
    <w:tmpl w:val="90F0E558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3CFC5835"/>
    <w:multiLevelType w:val="hybridMultilevel"/>
    <w:tmpl w:val="C4C8E054"/>
    <w:lvl w:ilvl="0" w:tplc="E0BAEF5E">
      <w:start w:val="1"/>
      <w:numFmt w:val="bullet"/>
      <w:lvlText w:val=""/>
      <w:lvlJc w:val="left"/>
      <w:pPr>
        <w:ind w:left="131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6" w:hanging="400"/>
      </w:pPr>
      <w:rPr>
        <w:rFonts w:ascii="Wingdings" w:hAnsi="Wingdings" w:hint="default"/>
      </w:rPr>
    </w:lvl>
  </w:abstractNum>
  <w:abstractNum w:abstractNumId="17" w15:restartNumberingAfterBreak="0">
    <w:nsid w:val="3D9666AE"/>
    <w:multiLevelType w:val="hybridMultilevel"/>
    <w:tmpl w:val="CE5E91DA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8" w15:restartNumberingAfterBreak="0">
    <w:nsid w:val="3EA86D01"/>
    <w:multiLevelType w:val="hybridMultilevel"/>
    <w:tmpl w:val="0F4ADAC0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9" w15:restartNumberingAfterBreak="0">
    <w:nsid w:val="47D20B40"/>
    <w:multiLevelType w:val="hybridMultilevel"/>
    <w:tmpl w:val="744C2CB0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0" w15:restartNumberingAfterBreak="0">
    <w:nsid w:val="4B467E0B"/>
    <w:multiLevelType w:val="hybridMultilevel"/>
    <w:tmpl w:val="1E4A42E0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1" w15:restartNumberingAfterBreak="0">
    <w:nsid w:val="4CC203D1"/>
    <w:multiLevelType w:val="hybridMultilevel"/>
    <w:tmpl w:val="34C24D66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2" w15:restartNumberingAfterBreak="0">
    <w:nsid w:val="52432BDE"/>
    <w:multiLevelType w:val="hybridMultilevel"/>
    <w:tmpl w:val="5100EFA2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3" w15:restartNumberingAfterBreak="0">
    <w:nsid w:val="57DB2843"/>
    <w:multiLevelType w:val="hybridMultilevel"/>
    <w:tmpl w:val="8C9CE788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4" w15:restartNumberingAfterBreak="0">
    <w:nsid w:val="6ACC5A43"/>
    <w:multiLevelType w:val="hybridMultilevel"/>
    <w:tmpl w:val="028E3F12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5" w15:restartNumberingAfterBreak="0">
    <w:nsid w:val="709A24A1"/>
    <w:multiLevelType w:val="hybridMultilevel"/>
    <w:tmpl w:val="D212841A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6" w15:restartNumberingAfterBreak="0">
    <w:nsid w:val="79FF77CC"/>
    <w:multiLevelType w:val="hybridMultilevel"/>
    <w:tmpl w:val="9DDA5708"/>
    <w:lvl w:ilvl="0" w:tplc="E0BAEF5E">
      <w:start w:val="1"/>
      <w:numFmt w:val="bullet"/>
      <w:lvlText w:val="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7" w15:restartNumberingAfterBreak="0">
    <w:nsid w:val="7EB6588D"/>
    <w:multiLevelType w:val="hybridMultilevel"/>
    <w:tmpl w:val="B84E2AB6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4"/>
  </w:num>
  <w:num w:numId="5">
    <w:abstractNumId w:val="19"/>
  </w:num>
  <w:num w:numId="6">
    <w:abstractNumId w:val="27"/>
  </w:num>
  <w:num w:numId="7">
    <w:abstractNumId w:val="23"/>
  </w:num>
  <w:num w:numId="8">
    <w:abstractNumId w:val="24"/>
  </w:num>
  <w:num w:numId="9">
    <w:abstractNumId w:val="25"/>
  </w:num>
  <w:num w:numId="10">
    <w:abstractNumId w:val="21"/>
  </w:num>
  <w:num w:numId="11">
    <w:abstractNumId w:val="16"/>
  </w:num>
  <w:num w:numId="12">
    <w:abstractNumId w:val="20"/>
  </w:num>
  <w:num w:numId="13">
    <w:abstractNumId w:val="18"/>
  </w:num>
  <w:num w:numId="14">
    <w:abstractNumId w:val="15"/>
  </w:num>
  <w:num w:numId="15">
    <w:abstractNumId w:val="26"/>
  </w:num>
  <w:num w:numId="16">
    <w:abstractNumId w:val="17"/>
  </w:num>
  <w:num w:numId="17">
    <w:abstractNumId w:val="2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bordersDoNotSurroundHeader/>
  <w:bordersDoNotSurroundFooter/>
  <w:hideSpellingErrors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400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>
      <o:colormru v:ext="edit" colors="red,#d8691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MwNjE2MDcyMzA0NTFX0lEKTi0uzszPAykwNq4FAJmPh+4tAAAA"/>
  </w:docVars>
  <w:rsids>
    <w:rsidRoot w:val="00E172E6"/>
    <w:rsid w:val="000004E6"/>
    <w:rsid w:val="000014E2"/>
    <w:rsid w:val="0000212F"/>
    <w:rsid w:val="00002363"/>
    <w:rsid w:val="00002695"/>
    <w:rsid w:val="00003237"/>
    <w:rsid w:val="00003BE4"/>
    <w:rsid w:val="00003DBD"/>
    <w:rsid w:val="0000528A"/>
    <w:rsid w:val="0000606D"/>
    <w:rsid w:val="00006405"/>
    <w:rsid w:val="000072CB"/>
    <w:rsid w:val="00007815"/>
    <w:rsid w:val="000103D3"/>
    <w:rsid w:val="000103DA"/>
    <w:rsid w:val="00012799"/>
    <w:rsid w:val="000129B1"/>
    <w:rsid w:val="00012B21"/>
    <w:rsid w:val="00013F2E"/>
    <w:rsid w:val="0001417B"/>
    <w:rsid w:val="000149F8"/>
    <w:rsid w:val="000156CA"/>
    <w:rsid w:val="00015B2F"/>
    <w:rsid w:val="00016689"/>
    <w:rsid w:val="00017033"/>
    <w:rsid w:val="00017193"/>
    <w:rsid w:val="000177A7"/>
    <w:rsid w:val="00017A21"/>
    <w:rsid w:val="00017C58"/>
    <w:rsid w:val="000201A3"/>
    <w:rsid w:val="00020C6E"/>
    <w:rsid w:val="00020E90"/>
    <w:rsid w:val="00021110"/>
    <w:rsid w:val="00021DB7"/>
    <w:rsid w:val="00024ADF"/>
    <w:rsid w:val="00025F60"/>
    <w:rsid w:val="000263A2"/>
    <w:rsid w:val="00026894"/>
    <w:rsid w:val="00027107"/>
    <w:rsid w:val="000275D2"/>
    <w:rsid w:val="000279BC"/>
    <w:rsid w:val="00027C9A"/>
    <w:rsid w:val="00030A4B"/>
    <w:rsid w:val="00030C32"/>
    <w:rsid w:val="0003281C"/>
    <w:rsid w:val="00032C2F"/>
    <w:rsid w:val="00032C97"/>
    <w:rsid w:val="00033BDD"/>
    <w:rsid w:val="00033E6A"/>
    <w:rsid w:val="0003471B"/>
    <w:rsid w:val="000353DB"/>
    <w:rsid w:val="00035527"/>
    <w:rsid w:val="000357A6"/>
    <w:rsid w:val="00035E6D"/>
    <w:rsid w:val="00035F6D"/>
    <w:rsid w:val="0003779A"/>
    <w:rsid w:val="0004068B"/>
    <w:rsid w:val="00040B92"/>
    <w:rsid w:val="00040C50"/>
    <w:rsid w:val="00040C8E"/>
    <w:rsid w:val="00041170"/>
    <w:rsid w:val="000417D3"/>
    <w:rsid w:val="00041AFE"/>
    <w:rsid w:val="00042EA4"/>
    <w:rsid w:val="00043345"/>
    <w:rsid w:val="00044896"/>
    <w:rsid w:val="00044FC2"/>
    <w:rsid w:val="000455CC"/>
    <w:rsid w:val="00046C28"/>
    <w:rsid w:val="00046C6B"/>
    <w:rsid w:val="0004717C"/>
    <w:rsid w:val="000476BE"/>
    <w:rsid w:val="00047A8A"/>
    <w:rsid w:val="00047D81"/>
    <w:rsid w:val="00050088"/>
    <w:rsid w:val="000508E6"/>
    <w:rsid w:val="00051044"/>
    <w:rsid w:val="00051D06"/>
    <w:rsid w:val="00051F7C"/>
    <w:rsid w:val="00053304"/>
    <w:rsid w:val="000533C6"/>
    <w:rsid w:val="00053727"/>
    <w:rsid w:val="000546CF"/>
    <w:rsid w:val="00055571"/>
    <w:rsid w:val="00056064"/>
    <w:rsid w:val="000563C5"/>
    <w:rsid w:val="00056AA0"/>
    <w:rsid w:val="00056C99"/>
    <w:rsid w:val="00057703"/>
    <w:rsid w:val="0006040B"/>
    <w:rsid w:val="00061117"/>
    <w:rsid w:val="000629BC"/>
    <w:rsid w:val="00064648"/>
    <w:rsid w:val="00064E64"/>
    <w:rsid w:val="00064FA6"/>
    <w:rsid w:val="0006556D"/>
    <w:rsid w:val="000657CE"/>
    <w:rsid w:val="00065D44"/>
    <w:rsid w:val="0006794D"/>
    <w:rsid w:val="000706B7"/>
    <w:rsid w:val="00070A29"/>
    <w:rsid w:val="00070B8D"/>
    <w:rsid w:val="00070E65"/>
    <w:rsid w:val="00071F2C"/>
    <w:rsid w:val="00072680"/>
    <w:rsid w:val="00072A15"/>
    <w:rsid w:val="000730E1"/>
    <w:rsid w:val="00073151"/>
    <w:rsid w:val="00073560"/>
    <w:rsid w:val="00073741"/>
    <w:rsid w:val="00073925"/>
    <w:rsid w:val="00073991"/>
    <w:rsid w:val="00074581"/>
    <w:rsid w:val="00075455"/>
    <w:rsid w:val="00076076"/>
    <w:rsid w:val="00076544"/>
    <w:rsid w:val="00076C25"/>
    <w:rsid w:val="000770FC"/>
    <w:rsid w:val="00077CE5"/>
    <w:rsid w:val="000810F6"/>
    <w:rsid w:val="00081A09"/>
    <w:rsid w:val="00082CAD"/>
    <w:rsid w:val="00083D6C"/>
    <w:rsid w:val="00084D35"/>
    <w:rsid w:val="00084E39"/>
    <w:rsid w:val="0008558B"/>
    <w:rsid w:val="000857E0"/>
    <w:rsid w:val="00085FBC"/>
    <w:rsid w:val="00086010"/>
    <w:rsid w:val="0008684B"/>
    <w:rsid w:val="00086904"/>
    <w:rsid w:val="00086FA4"/>
    <w:rsid w:val="000877CF"/>
    <w:rsid w:val="00090370"/>
    <w:rsid w:val="0009194C"/>
    <w:rsid w:val="00092A8B"/>
    <w:rsid w:val="000931BD"/>
    <w:rsid w:val="000937D2"/>
    <w:rsid w:val="00093D3D"/>
    <w:rsid w:val="000944B1"/>
    <w:rsid w:val="00095D52"/>
    <w:rsid w:val="000974EE"/>
    <w:rsid w:val="0009769B"/>
    <w:rsid w:val="000A03D8"/>
    <w:rsid w:val="000A0DCE"/>
    <w:rsid w:val="000A1AAD"/>
    <w:rsid w:val="000A2203"/>
    <w:rsid w:val="000A2473"/>
    <w:rsid w:val="000A2B5F"/>
    <w:rsid w:val="000A34A3"/>
    <w:rsid w:val="000A377A"/>
    <w:rsid w:val="000A3D03"/>
    <w:rsid w:val="000A5888"/>
    <w:rsid w:val="000A5A45"/>
    <w:rsid w:val="000A6213"/>
    <w:rsid w:val="000A6819"/>
    <w:rsid w:val="000A6947"/>
    <w:rsid w:val="000A742C"/>
    <w:rsid w:val="000A7EEB"/>
    <w:rsid w:val="000B0870"/>
    <w:rsid w:val="000B0EED"/>
    <w:rsid w:val="000B158A"/>
    <w:rsid w:val="000B1A56"/>
    <w:rsid w:val="000B26A4"/>
    <w:rsid w:val="000B28C6"/>
    <w:rsid w:val="000B33DD"/>
    <w:rsid w:val="000B43E8"/>
    <w:rsid w:val="000B5A07"/>
    <w:rsid w:val="000B6E26"/>
    <w:rsid w:val="000C0AFC"/>
    <w:rsid w:val="000C0CAE"/>
    <w:rsid w:val="000C0EC6"/>
    <w:rsid w:val="000C1F44"/>
    <w:rsid w:val="000C2940"/>
    <w:rsid w:val="000C3964"/>
    <w:rsid w:val="000C4031"/>
    <w:rsid w:val="000C43CC"/>
    <w:rsid w:val="000C4648"/>
    <w:rsid w:val="000C52AC"/>
    <w:rsid w:val="000C5F85"/>
    <w:rsid w:val="000C63BA"/>
    <w:rsid w:val="000C68C8"/>
    <w:rsid w:val="000C7EEA"/>
    <w:rsid w:val="000D08D1"/>
    <w:rsid w:val="000D1082"/>
    <w:rsid w:val="000D169A"/>
    <w:rsid w:val="000D24C6"/>
    <w:rsid w:val="000D26A0"/>
    <w:rsid w:val="000D4AF0"/>
    <w:rsid w:val="000D5DE8"/>
    <w:rsid w:val="000D5E36"/>
    <w:rsid w:val="000D66F5"/>
    <w:rsid w:val="000D7C0B"/>
    <w:rsid w:val="000E0C1D"/>
    <w:rsid w:val="000E107F"/>
    <w:rsid w:val="000E1C0A"/>
    <w:rsid w:val="000E219B"/>
    <w:rsid w:val="000E2845"/>
    <w:rsid w:val="000E2B56"/>
    <w:rsid w:val="000E2CB6"/>
    <w:rsid w:val="000E2D69"/>
    <w:rsid w:val="000E3AF8"/>
    <w:rsid w:val="000E444C"/>
    <w:rsid w:val="000E54EB"/>
    <w:rsid w:val="000E589A"/>
    <w:rsid w:val="000E595A"/>
    <w:rsid w:val="000E7431"/>
    <w:rsid w:val="000E7789"/>
    <w:rsid w:val="000F39A8"/>
    <w:rsid w:val="000F42D5"/>
    <w:rsid w:val="000F6BFB"/>
    <w:rsid w:val="00101981"/>
    <w:rsid w:val="0010232F"/>
    <w:rsid w:val="001030A6"/>
    <w:rsid w:val="00103C31"/>
    <w:rsid w:val="00104AF2"/>
    <w:rsid w:val="001060C5"/>
    <w:rsid w:val="001062AD"/>
    <w:rsid w:val="001065B9"/>
    <w:rsid w:val="00106ABC"/>
    <w:rsid w:val="00107E6A"/>
    <w:rsid w:val="00110193"/>
    <w:rsid w:val="00110EF5"/>
    <w:rsid w:val="00110F48"/>
    <w:rsid w:val="001113B0"/>
    <w:rsid w:val="00111AEE"/>
    <w:rsid w:val="00113191"/>
    <w:rsid w:val="00113636"/>
    <w:rsid w:val="00113BD2"/>
    <w:rsid w:val="00114606"/>
    <w:rsid w:val="00115ADF"/>
    <w:rsid w:val="001166EE"/>
    <w:rsid w:val="001177A9"/>
    <w:rsid w:val="00120A42"/>
    <w:rsid w:val="00120B86"/>
    <w:rsid w:val="0012114B"/>
    <w:rsid w:val="00121646"/>
    <w:rsid w:val="001220F3"/>
    <w:rsid w:val="001237FE"/>
    <w:rsid w:val="00123D02"/>
    <w:rsid w:val="00124012"/>
    <w:rsid w:val="00124132"/>
    <w:rsid w:val="00124EFE"/>
    <w:rsid w:val="0012534D"/>
    <w:rsid w:val="00125EAB"/>
    <w:rsid w:val="00126C81"/>
    <w:rsid w:val="00126D0A"/>
    <w:rsid w:val="001270D7"/>
    <w:rsid w:val="0012721E"/>
    <w:rsid w:val="00127D6D"/>
    <w:rsid w:val="00127DCE"/>
    <w:rsid w:val="0013010D"/>
    <w:rsid w:val="00130137"/>
    <w:rsid w:val="0013068C"/>
    <w:rsid w:val="001306D0"/>
    <w:rsid w:val="00130D43"/>
    <w:rsid w:val="0013239A"/>
    <w:rsid w:val="0013244E"/>
    <w:rsid w:val="001325D5"/>
    <w:rsid w:val="00132791"/>
    <w:rsid w:val="00132838"/>
    <w:rsid w:val="00132B7A"/>
    <w:rsid w:val="00133A53"/>
    <w:rsid w:val="00134770"/>
    <w:rsid w:val="0013689D"/>
    <w:rsid w:val="001368FC"/>
    <w:rsid w:val="00136F61"/>
    <w:rsid w:val="0013702E"/>
    <w:rsid w:val="001377BD"/>
    <w:rsid w:val="00140F58"/>
    <w:rsid w:val="00141723"/>
    <w:rsid w:val="001424FD"/>
    <w:rsid w:val="00142D7B"/>
    <w:rsid w:val="001440B1"/>
    <w:rsid w:val="00144164"/>
    <w:rsid w:val="0014432B"/>
    <w:rsid w:val="001443CF"/>
    <w:rsid w:val="001446DB"/>
    <w:rsid w:val="00145144"/>
    <w:rsid w:val="0014528B"/>
    <w:rsid w:val="001474D3"/>
    <w:rsid w:val="00150157"/>
    <w:rsid w:val="00150C1F"/>
    <w:rsid w:val="00152467"/>
    <w:rsid w:val="00152D5B"/>
    <w:rsid w:val="0015313B"/>
    <w:rsid w:val="00153242"/>
    <w:rsid w:val="001532A4"/>
    <w:rsid w:val="0015386E"/>
    <w:rsid w:val="00153AFE"/>
    <w:rsid w:val="00153DD6"/>
    <w:rsid w:val="001543B0"/>
    <w:rsid w:val="00155B65"/>
    <w:rsid w:val="001577B3"/>
    <w:rsid w:val="00157A9C"/>
    <w:rsid w:val="00163809"/>
    <w:rsid w:val="001638B5"/>
    <w:rsid w:val="00164139"/>
    <w:rsid w:val="001641DB"/>
    <w:rsid w:val="00164706"/>
    <w:rsid w:val="001654D7"/>
    <w:rsid w:val="0016687E"/>
    <w:rsid w:val="00166885"/>
    <w:rsid w:val="00166913"/>
    <w:rsid w:val="00166CA1"/>
    <w:rsid w:val="00167381"/>
    <w:rsid w:val="001678F7"/>
    <w:rsid w:val="00167F1A"/>
    <w:rsid w:val="00170403"/>
    <w:rsid w:val="00170F91"/>
    <w:rsid w:val="00171F6B"/>
    <w:rsid w:val="0017223B"/>
    <w:rsid w:val="00172A18"/>
    <w:rsid w:val="00172E39"/>
    <w:rsid w:val="00173176"/>
    <w:rsid w:val="001732EC"/>
    <w:rsid w:val="00173C5D"/>
    <w:rsid w:val="00173E33"/>
    <w:rsid w:val="00174364"/>
    <w:rsid w:val="00174625"/>
    <w:rsid w:val="001750DB"/>
    <w:rsid w:val="00175265"/>
    <w:rsid w:val="00176813"/>
    <w:rsid w:val="001773AA"/>
    <w:rsid w:val="00177B43"/>
    <w:rsid w:val="00180EDF"/>
    <w:rsid w:val="00181DE9"/>
    <w:rsid w:val="0018305C"/>
    <w:rsid w:val="00183298"/>
    <w:rsid w:val="00183368"/>
    <w:rsid w:val="00183558"/>
    <w:rsid w:val="0018718B"/>
    <w:rsid w:val="00187311"/>
    <w:rsid w:val="0018764B"/>
    <w:rsid w:val="001902C5"/>
    <w:rsid w:val="001902CC"/>
    <w:rsid w:val="00190D01"/>
    <w:rsid w:val="00191C47"/>
    <w:rsid w:val="00191EA5"/>
    <w:rsid w:val="00191F5D"/>
    <w:rsid w:val="00192024"/>
    <w:rsid w:val="001929DE"/>
    <w:rsid w:val="00193948"/>
    <w:rsid w:val="00193DDF"/>
    <w:rsid w:val="00194AD9"/>
    <w:rsid w:val="00195D6A"/>
    <w:rsid w:val="00197B14"/>
    <w:rsid w:val="001A035F"/>
    <w:rsid w:val="001A0419"/>
    <w:rsid w:val="001A062A"/>
    <w:rsid w:val="001A08E5"/>
    <w:rsid w:val="001A1ADC"/>
    <w:rsid w:val="001A1C9F"/>
    <w:rsid w:val="001A245F"/>
    <w:rsid w:val="001A28B7"/>
    <w:rsid w:val="001A3762"/>
    <w:rsid w:val="001A4CE8"/>
    <w:rsid w:val="001A5101"/>
    <w:rsid w:val="001A5422"/>
    <w:rsid w:val="001A5499"/>
    <w:rsid w:val="001A54A7"/>
    <w:rsid w:val="001A5EBE"/>
    <w:rsid w:val="001A6C8D"/>
    <w:rsid w:val="001A6CB6"/>
    <w:rsid w:val="001A73A2"/>
    <w:rsid w:val="001A7592"/>
    <w:rsid w:val="001A75D8"/>
    <w:rsid w:val="001B0187"/>
    <w:rsid w:val="001B0218"/>
    <w:rsid w:val="001B0C22"/>
    <w:rsid w:val="001B2EAD"/>
    <w:rsid w:val="001B3CA7"/>
    <w:rsid w:val="001B3F69"/>
    <w:rsid w:val="001B3FC0"/>
    <w:rsid w:val="001B46BE"/>
    <w:rsid w:val="001B4F5B"/>
    <w:rsid w:val="001B4FE4"/>
    <w:rsid w:val="001B53D4"/>
    <w:rsid w:val="001B565E"/>
    <w:rsid w:val="001B5DAF"/>
    <w:rsid w:val="001B6456"/>
    <w:rsid w:val="001B6F1F"/>
    <w:rsid w:val="001B7C70"/>
    <w:rsid w:val="001C0157"/>
    <w:rsid w:val="001C0FA1"/>
    <w:rsid w:val="001C1486"/>
    <w:rsid w:val="001C15BF"/>
    <w:rsid w:val="001C241F"/>
    <w:rsid w:val="001C2772"/>
    <w:rsid w:val="001C306D"/>
    <w:rsid w:val="001C312C"/>
    <w:rsid w:val="001C3CF6"/>
    <w:rsid w:val="001C3E29"/>
    <w:rsid w:val="001C5A9A"/>
    <w:rsid w:val="001C62D5"/>
    <w:rsid w:val="001C6D93"/>
    <w:rsid w:val="001C71DD"/>
    <w:rsid w:val="001D009F"/>
    <w:rsid w:val="001D0301"/>
    <w:rsid w:val="001D0E96"/>
    <w:rsid w:val="001D1A7A"/>
    <w:rsid w:val="001D1F68"/>
    <w:rsid w:val="001D4B27"/>
    <w:rsid w:val="001D5B39"/>
    <w:rsid w:val="001D6E78"/>
    <w:rsid w:val="001D73B1"/>
    <w:rsid w:val="001D7887"/>
    <w:rsid w:val="001E0A45"/>
    <w:rsid w:val="001E0CE1"/>
    <w:rsid w:val="001E1617"/>
    <w:rsid w:val="001E2BEF"/>
    <w:rsid w:val="001E3945"/>
    <w:rsid w:val="001E48DC"/>
    <w:rsid w:val="001E735E"/>
    <w:rsid w:val="001E77EA"/>
    <w:rsid w:val="001F1D46"/>
    <w:rsid w:val="001F28F2"/>
    <w:rsid w:val="001F3221"/>
    <w:rsid w:val="001F33E0"/>
    <w:rsid w:val="001F3806"/>
    <w:rsid w:val="001F6012"/>
    <w:rsid w:val="001F6895"/>
    <w:rsid w:val="0020000C"/>
    <w:rsid w:val="00200195"/>
    <w:rsid w:val="00200273"/>
    <w:rsid w:val="00202924"/>
    <w:rsid w:val="002051FF"/>
    <w:rsid w:val="00205FC9"/>
    <w:rsid w:val="0020768B"/>
    <w:rsid w:val="002079E0"/>
    <w:rsid w:val="00207B2F"/>
    <w:rsid w:val="0021001A"/>
    <w:rsid w:val="00210E79"/>
    <w:rsid w:val="00210EC0"/>
    <w:rsid w:val="00211377"/>
    <w:rsid w:val="002116D5"/>
    <w:rsid w:val="00211C33"/>
    <w:rsid w:val="00212670"/>
    <w:rsid w:val="002142A3"/>
    <w:rsid w:val="002145BE"/>
    <w:rsid w:val="0021491C"/>
    <w:rsid w:val="00215233"/>
    <w:rsid w:val="0021531B"/>
    <w:rsid w:val="002153FF"/>
    <w:rsid w:val="0021688A"/>
    <w:rsid w:val="00216AC6"/>
    <w:rsid w:val="00216C9F"/>
    <w:rsid w:val="00217393"/>
    <w:rsid w:val="00217549"/>
    <w:rsid w:val="002200F0"/>
    <w:rsid w:val="00220C6B"/>
    <w:rsid w:val="002217F8"/>
    <w:rsid w:val="00221CBB"/>
    <w:rsid w:val="0022271F"/>
    <w:rsid w:val="00222CEF"/>
    <w:rsid w:val="00223938"/>
    <w:rsid w:val="002239EC"/>
    <w:rsid w:val="00224B32"/>
    <w:rsid w:val="002266CA"/>
    <w:rsid w:val="00226A2B"/>
    <w:rsid w:val="00232494"/>
    <w:rsid w:val="002329FE"/>
    <w:rsid w:val="00232EB2"/>
    <w:rsid w:val="0023381E"/>
    <w:rsid w:val="00234752"/>
    <w:rsid w:val="0023525F"/>
    <w:rsid w:val="002353A7"/>
    <w:rsid w:val="002375A8"/>
    <w:rsid w:val="00237D46"/>
    <w:rsid w:val="00240BB2"/>
    <w:rsid w:val="00240BD0"/>
    <w:rsid w:val="0024161A"/>
    <w:rsid w:val="00241A31"/>
    <w:rsid w:val="0024202B"/>
    <w:rsid w:val="00242A44"/>
    <w:rsid w:val="0024360C"/>
    <w:rsid w:val="0024590C"/>
    <w:rsid w:val="00245B56"/>
    <w:rsid w:val="002463A2"/>
    <w:rsid w:val="00247071"/>
    <w:rsid w:val="002470B3"/>
    <w:rsid w:val="0025016D"/>
    <w:rsid w:val="002505FF"/>
    <w:rsid w:val="00250A76"/>
    <w:rsid w:val="0025127A"/>
    <w:rsid w:val="00251315"/>
    <w:rsid w:val="00252275"/>
    <w:rsid w:val="002522F7"/>
    <w:rsid w:val="0025283F"/>
    <w:rsid w:val="00252BCE"/>
    <w:rsid w:val="00252C14"/>
    <w:rsid w:val="00253C8F"/>
    <w:rsid w:val="00253E43"/>
    <w:rsid w:val="00254119"/>
    <w:rsid w:val="00254237"/>
    <w:rsid w:val="002545C9"/>
    <w:rsid w:val="00255382"/>
    <w:rsid w:val="00255487"/>
    <w:rsid w:val="00255935"/>
    <w:rsid w:val="00255FDF"/>
    <w:rsid w:val="00256B3A"/>
    <w:rsid w:val="00257237"/>
    <w:rsid w:val="002573F4"/>
    <w:rsid w:val="002576B2"/>
    <w:rsid w:val="0026010F"/>
    <w:rsid w:val="00260336"/>
    <w:rsid w:val="00260A78"/>
    <w:rsid w:val="00260A7F"/>
    <w:rsid w:val="00260B06"/>
    <w:rsid w:val="00261394"/>
    <w:rsid w:val="00261917"/>
    <w:rsid w:val="00261B9E"/>
    <w:rsid w:val="00262ECD"/>
    <w:rsid w:val="00262F57"/>
    <w:rsid w:val="00263584"/>
    <w:rsid w:val="002635E8"/>
    <w:rsid w:val="0026370F"/>
    <w:rsid w:val="002643D8"/>
    <w:rsid w:val="0026484A"/>
    <w:rsid w:val="002662B4"/>
    <w:rsid w:val="0026652F"/>
    <w:rsid w:val="00267C1C"/>
    <w:rsid w:val="00270717"/>
    <w:rsid w:val="00271573"/>
    <w:rsid w:val="00271AF3"/>
    <w:rsid w:val="00271FE9"/>
    <w:rsid w:val="00273936"/>
    <w:rsid w:val="00273A3D"/>
    <w:rsid w:val="00273BC2"/>
    <w:rsid w:val="00273EC8"/>
    <w:rsid w:val="0027430A"/>
    <w:rsid w:val="00274A95"/>
    <w:rsid w:val="00274D54"/>
    <w:rsid w:val="00275ABF"/>
    <w:rsid w:val="00276B72"/>
    <w:rsid w:val="00280641"/>
    <w:rsid w:val="002811B8"/>
    <w:rsid w:val="002814DA"/>
    <w:rsid w:val="00283167"/>
    <w:rsid w:val="002836AB"/>
    <w:rsid w:val="00283B4E"/>
    <w:rsid w:val="0028458F"/>
    <w:rsid w:val="00284774"/>
    <w:rsid w:val="002848B0"/>
    <w:rsid w:val="00284929"/>
    <w:rsid w:val="00285A12"/>
    <w:rsid w:val="0028608A"/>
    <w:rsid w:val="00286D08"/>
    <w:rsid w:val="00287543"/>
    <w:rsid w:val="00287EE5"/>
    <w:rsid w:val="00290381"/>
    <w:rsid w:val="002913D5"/>
    <w:rsid w:val="00291A9E"/>
    <w:rsid w:val="00292B38"/>
    <w:rsid w:val="00293CF8"/>
    <w:rsid w:val="00293D35"/>
    <w:rsid w:val="00293FEA"/>
    <w:rsid w:val="00294BD7"/>
    <w:rsid w:val="0029521C"/>
    <w:rsid w:val="00296AE5"/>
    <w:rsid w:val="00296E8C"/>
    <w:rsid w:val="0029795A"/>
    <w:rsid w:val="002A171C"/>
    <w:rsid w:val="002A181A"/>
    <w:rsid w:val="002A2AA7"/>
    <w:rsid w:val="002A2E7E"/>
    <w:rsid w:val="002A3056"/>
    <w:rsid w:val="002A3145"/>
    <w:rsid w:val="002A314E"/>
    <w:rsid w:val="002A345D"/>
    <w:rsid w:val="002A405E"/>
    <w:rsid w:val="002A45DD"/>
    <w:rsid w:val="002A4A25"/>
    <w:rsid w:val="002A57A3"/>
    <w:rsid w:val="002A648D"/>
    <w:rsid w:val="002A6639"/>
    <w:rsid w:val="002A6801"/>
    <w:rsid w:val="002A697D"/>
    <w:rsid w:val="002A6AC5"/>
    <w:rsid w:val="002A742E"/>
    <w:rsid w:val="002A7B1A"/>
    <w:rsid w:val="002A7DE0"/>
    <w:rsid w:val="002B0298"/>
    <w:rsid w:val="002B0387"/>
    <w:rsid w:val="002B0525"/>
    <w:rsid w:val="002B0E5E"/>
    <w:rsid w:val="002B10EF"/>
    <w:rsid w:val="002B2426"/>
    <w:rsid w:val="002B26CA"/>
    <w:rsid w:val="002B346B"/>
    <w:rsid w:val="002B3569"/>
    <w:rsid w:val="002B4A5B"/>
    <w:rsid w:val="002B5CD9"/>
    <w:rsid w:val="002B5E39"/>
    <w:rsid w:val="002B618A"/>
    <w:rsid w:val="002B6347"/>
    <w:rsid w:val="002B635B"/>
    <w:rsid w:val="002B69AB"/>
    <w:rsid w:val="002B6CAE"/>
    <w:rsid w:val="002B7236"/>
    <w:rsid w:val="002B797D"/>
    <w:rsid w:val="002B7A74"/>
    <w:rsid w:val="002B7C5F"/>
    <w:rsid w:val="002C0958"/>
    <w:rsid w:val="002C1736"/>
    <w:rsid w:val="002C1B25"/>
    <w:rsid w:val="002C1BAD"/>
    <w:rsid w:val="002C2A3E"/>
    <w:rsid w:val="002C307B"/>
    <w:rsid w:val="002C373C"/>
    <w:rsid w:val="002C3A2D"/>
    <w:rsid w:val="002C3C79"/>
    <w:rsid w:val="002C41F4"/>
    <w:rsid w:val="002C43D7"/>
    <w:rsid w:val="002C535F"/>
    <w:rsid w:val="002C6979"/>
    <w:rsid w:val="002C6BAF"/>
    <w:rsid w:val="002C741F"/>
    <w:rsid w:val="002D0454"/>
    <w:rsid w:val="002D054F"/>
    <w:rsid w:val="002D0B91"/>
    <w:rsid w:val="002D0CCB"/>
    <w:rsid w:val="002D0E5E"/>
    <w:rsid w:val="002D2A62"/>
    <w:rsid w:val="002D38B5"/>
    <w:rsid w:val="002D3A0D"/>
    <w:rsid w:val="002D3D40"/>
    <w:rsid w:val="002D3DD4"/>
    <w:rsid w:val="002D44FB"/>
    <w:rsid w:val="002D5146"/>
    <w:rsid w:val="002D574B"/>
    <w:rsid w:val="002D5C04"/>
    <w:rsid w:val="002D68FF"/>
    <w:rsid w:val="002E0F94"/>
    <w:rsid w:val="002E1A90"/>
    <w:rsid w:val="002E22DA"/>
    <w:rsid w:val="002E253E"/>
    <w:rsid w:val="002E2DA5"/>
    <w:rsid w:val="002E3186"/>
    <w:rsid w:val="002E3479"/>
    <w:rsid w:val="002E4F50"/>
    <w:rsid w:val="002E4FFC"/>
    <w:rsid w:val="002E6E3B"/>
    <w:rsid w:val="002F0578"/>
    <w:rsid w:val="002F19B9"/>
    <w:rsid w:val="002F2D4E"/>
    <w:rsid w:val="002F6610"/>
    <w:rsid w:val="003000C9"/>
    <w:rsid w:val="00300424"/>
    <w:rsid w:val="003004F7"/>
    <w:rsid w:val="003005E9"/>
    <w:rsid w:val="003012E7"/>
    <w:rsid w:val="00301C9F"/>
    <w:rsid w:val="00301EF3"/>
    <w:rsid w:val="00304017"/>
    <w:rsid w:val="00304776"/>
    <w:rsid w:val="0030536A"/>
    <w:rsid w:val="0030604E"/>
    <w:rsid w:val="00306DCE"/>
    <w:rsid w:val="0030773C"/>
    <w:rsid w:val="00307D32"/>
    <w:rsid w:val="00310779"/>
    <w:rsid w:val="003114FB"/>
    <w:rsid w:val="00311805"/>
    <w:rsid w:val="00313EC1"/>
    <w:rsid w:val="003142B5"/>
    <w:rsid w:val="00315554"/>
    <w:rsid w:val="003161B2"/>
    <w:rsid w:val="003162AA"/>
    <w:rsid w:val="00316595"/>
    <w:rsid w:val="00316746"/>
    <w:rsid w:val="00316944"/>
    <w:rsid w:val="00316A95"/>
    <w:rsid w:val="00316CA1"/>
    <w:rsid w:val="003174E1"/>
    <w:rsid w:val="003213A3"/>
    <w:rsid w:val="00321607"/>
    <w:rsid w:val="00322568"/>
    <w:rsid w:val="00322938"/>
    <w:rsid w:val="00323148"/>
    <w:rsid w:val="003235CB"/>
    <w:rsid w:val="00323662"/>
    <w:rsid w:val="00325EBD"/>
    <w:rsid w:val="00325EC1"/>
    <w:rsid w:val="003266E1"/>
    <w:rsid w:val="0032714C"/>
    <w:rsid w:val="003276FC"/>
    <w:rsid w:val="00330EBE"/>
    <w:rsid w:val="0033139C"/>
    <w:rsid w:val="003321B0"/>
    <w:rsid w:val="00334B0D"/>
    <w:rsid w:val="003351BF"/>
    <w:rsid w:val="003351D0"/>
    <w:rsid w:val="00336999"/>
    <w:rsid w:val="0033747F"/>
    <w:rsid w:val="003401C9"/>
    <w:rsid w:val="003402D6"/>
    <w:rsid w:val="00341653"/>
    <w:rsid w:val="00342605"/>
    <w:rsid w:val="00346A36"/>
    <w:rsid w:val="00346ED2"/>
    <w:rsid w:val="00350F17"/>
    <w:rsid w:val="00351B4F"/>
    <w:rsid w:val="003540A7"/>
    <w:rsid w:val="00354346"/>
    <w:rsid w:val="003544BE"/>
    <w:rsid w:val="0035581E"/>
    <w:rsid w:val="003563EE"/>
    <w:rsid w:val="003569E5"/>
    <w:rsid w:val="00356ADC"/>
    <w:rsid w:val="00357148"/>
    <w:rsid w:val="00357AA3"/>
    <w:rsid w:val="00357E8C"/>
    <w:rsid w:val="00357F38"/>
    <w:rsid w:val="003603AC"/>
    <w:rsid w:val="003623A2"/>
    <w:rsid w:val="003645F2"/>
    <w:rsid w:val="00364652"/>
    <w:rsid w:val="00364AB0"/>
    <w:rsid w:val="003656FF"/>
    <w:rsid w:val="00366A8E"/>
    <w:rsid w:val="00366C8E"/>
    <w:rsid w:val="003703E7"/>
    <w:rsid w:val="0037046C"/>
    <w:rsid w:val="003727AD"/>
    <w:rsid w:val="0037311C"/>
    <w:rsid w:val="003733C0"/>
    <w:rsid w:val="003739F2"/>
    <w:rsid w:val="003741FB"/>
    <w:rsid w:val="0037513A"/>
    <w:rsid w:val="00375941"/>
    <w:rsid w:val="00375FCA"/>
    <w:rsid w:val="00377592"/>
    <w:rsid w:val="003777A8"/>
    <w:rsid w:val="00380C41"/>
    <w:rsid w:val="00380CA2"/>
    <w:rsid w:val="00384598"/>
    <w:rsid w:val="00384CA8"/>
    <w:rsid w:val="00385449"/>
    <w:rsid w:val="00385E42"/>
    <w:rsid w:val="003861CF"/>
    <w:rsid w:val="00390A95"/>
    <w:rsid w:val="00390DA1"/>
    <w:rsid w:val="00391F3E"/>
    <w:rsid w:val="0039200B"/>
    <w:rsid w:val="003920DD"/>
    <w:rsid w:val="00392832"/>
    <w:rsid w:val="00392EB5"/>
    <w:rsid w:val="00393122"/>
    <w:rsid w:val="00393EB8"/>
    <w:rsid w:val="00394F40"/>
    <w:rsid w:val="00395109"/>
    <w:rsid w:val="00395D23"/>
    <w:rsid w:val="00396538"/>
    <w:rsid w:val="0039689C"/>
    <w:rsid w:val="00397F34"/>
    <w:rsid w:val="003A1153"/>
    <w:rsid w:val="003A2FBC"/>
    <w:rsid w:val="003A3B59"/>
    <w:rsid w:val="003A4296"/>
    <w:rsid w:val="003A47D7"/>
    <w:rsid w:val="003A4914"/>
    <w:rsid w:val="003A4AC7"/>
    <w:rsid w:val="003A4CF6"/>
    <w:rsid w:val="003A5648"/>
    <w:rsid w:val="003A56B4"/>
    <w:rsid w:val="003A5C63"/>
    <w:rsid w:val="003A5CA2"/>
    <w:rsid w:val="003A5E17"/>
    <w:rsid w:val="003A65B5"/>
    <w:rsid w:val="003A68F1"/>
    <w:rsid w:val="003A78D8"/>
    <w:rsid w:val="003A79BB"/>
    <w:rsid w:val="003B0DE7"/>
    <w:rsid w:val="003B1626"/>
    <w:rsid w:val="003B1783"/>
    <w:rsid w:val="003B208F"/>
    <w:rsid w:val="003B2A63"/>
    <w:rsid w:val="003B3212"/>
    <w:rsid w:val="003B351E"/>
    <w:rsid w:val="003B4BCB"/>
    <w:rsid w:val="003B4E6D"/>
    <w:rsid w:val="003B5638"/>
    <w:rsid w:val="003B6107"/>
    <w:rsid w:val="003B6336"/>
    <w:rsid w:val="003B63F2"/>
    <w:rsid w:val="003B6EA4"/>
    <w:rsid w:val="003C00D2"/>
    <w:rsid w:val="003C02F3"/>
    <w:rsid w:val="003C179F"/>
    <w:rsid w:val="003C1870"/>
    <w:rsid w:val="003C20C3"/>
    <w:rsid w:val="003C2191"/>
    <w:rsid w:val="003C352E"/>
    <w:rsid w:val="003C554E"/>
    <w:rsid w:val="003D007D"/>
    <w:rsid w:val="003D0241"/>
    <w:rsid w:val="003D0633"/>
    <w:rsid w:val="003D0E60"/>
    <w:rsid w:val="003D15E9"/>
    <w:rsid w:val="003D1741"/>
    <w:rsid w:val="003D1BBE"/>
    <w:rsid w:val="003D25A2"/>
    <w:rsid w:val="003D2B62"/>
    <w:rsid w:val="003D39E0"/>
    <w:rsid w:val="003D4A1B"/>
    <w:rsid w:val="003D4FE3"/>
    <w:rsid w:val="003D5504"/>
    <w:rsid w:val="003D5823"/>
    <w:rsid w:val="003D5A28"/>
    <w:rsid w:val="003D5B39"/>
    <w:rsid w:val="003D5CC5"/>
    <w:rsid w:val="003D7042"/>
    <w:rsid w:val="003D7CF7"/>
    <w:rsid w:val="003E096F"/>
    <w:rsid w:val="003E26DC"/>
    <w:rsid w:val="003E3A85"/>
    <w:rsid w:val="003E4334"/>
    <w:rsid w:val="003E4885"/>
    <w:rsid w:val="003E5686"/>
    <w:rsid w:val="003E5FEC"/>
    <w:rsid w:val="003E6522"/>
    <w:rsid w:val="003E6B38"/>
    <w:rsid w:val="003E6B6C"/>
    <w:rsid w:val="003E7424"/>
    <w:rsid w:val="003F116E"/>
    <w:rsid w:val="003F1985"/>
    <w:rsid w:val="003F244F"/>
    <w:rsid w:val="003F2CFA"/>
    <w:rsid w:val="003F35D1"/>
    <w:rsid w:val="003F3659"/>
    <w:rsid w:val="003F4104"/>
    <w:rsid w:val="003F582E"/>
    <w:rsid w:val="003F6141"/>
    <w:rsid w:val="003F61EC"/>
    <w:rsid w:val="003F637A"/>
    <w:rsid w:val="003F78A6"/>
    <w:rsid w:val="003F7E78"/>
    <w:rsid w:val="00400CF8"/>
    <w:rsid w:val="00400E67"/>
    <w:rsid w:val="00400FC5"/>
    <w:rsid w:val="00401325"/>
    <w:rsid w:val="00402B0F"/>
    <w:rsid w:val="00402B51"/>
    <w:rsid w:val="004035E3"/>
    <w:rsid w:val="00403D3A"/>
    <w:rsid w:val="00403D59"/>
    <w:rsid w:val="00403E81"/>
    <w:rsid w:val="00403EE5"/>
    <w:rsid w:val="00404A91"/>
    <w:rsid w:val="00404AB1"/>
    <w:rsid w:val="00404F27"/>
    <w:rsid w:val="00405BB9"/>
    <w:rsid w:val="00406BAF"/>
    <w:rsid w:val="0040710A"/>
    <w:rsid w:val="00407E2D"/>
    <w:rsid w:val="00407E63"/>
    <w:rsid w:val="00410E1D"/>
    <w:rsid w:val="004113C1"/>
    <w:rsid w:val="00411805"/>
    <w:rsid w:val="00411A78"/>
    <w:rsid w:val="00411CB4"/>
    <w:rsid w:val="0041289A"/>
    <w:rsid w:val="00413CFE"/>
    <w:rsid w:val="004156A2"/>
    <w:rsid w:val="004156D5"/>
    <w:rsid w:val="00415E5A"/>
    <w:rsid w:val="004161D7"/>
    <w:rsid w:val="004165F2"/>
    <w:rsid w:val="00420181"/>
    <w:rsid w:val="004208F6"/>
    <w:rsid w:val="00421E99"/>
    <w:rsid w:val="004227FB"/>
    <w:rsid w:val="00422D14"/>
    <w:rsid w:val="00424F1F"/>
    <w:rsid w:val="0042567C"/>
    <w:rsid w:val="0042702D"/>
    <w:rsid w:val="00430179"/>
    <w:rsid w:val="00430375"/>
    <w:rsid w:val="004303DE"/>
    <w:rsid w:val="00432043"/>
    <w:rsid w:val="004329CF"/>
    <w:rsid w:val="00432DB1"/>
    <w:rsid w:val="00432EBC"/>
    <w:rsid w:val="00432F84"/>
    <w:rsid w:val="00433788"/>
    <w:rsid w:val="004337CD"/>
    <w:rsid w:val="00433D72"/>
    <w:rsid w:val="004350D9"/>
    <w:rsid w:val="00435322"/>
    <w:rsid w:val="004360D1"/>
    <w:rsid w:val="0043683D"/>
    <w:rsid w:val="00436A3D"/>
    <w:rsid w:val="004372F8"/>
    <w:rsid w:val="00437C91"/>
    <w:rsid w:val="0044040A"/>
    <w:rsid w:val="00440E64"/>
    <w:rsid w:val="004420FB"/>
    <w:rsid w:val="004421BE"/>
    <w:rsid w:val="00442473"/>
    <w:rsid w:val="00442C77"/>
    <w:rsid w:val="00443431"/>
    <w:rsid w:val="004439D7"/>
    <w:rsid w:val="00444371"/>
    <w:rsid w:val="0044473C"/>
    <w:rsid w:val="00444CEA"/>
    <w:rsid w:val="00446141"/>
    <w:rsid w:val="00447079"/>
    <w:rsid w:val="0044715D"/>
    <w:rsid w:val="00447663"/>
    <w:rsid w:val="0044790E"/>
    <w:rsid w:val="004500E5"/>
    <w:rsid w:val="004503DE"/>
    <w:rsid w:val="004504CD"/>
    <w:rsid w:val="0045179D"/>
    <w:rsid w:val="004523BC"/>
    <w:rsid w:val="004530BD"/>
    <w:rsid w:val="00454276"/>
    <w:rsid w:val="00454853"/>
    <w:rsid w:val="00454B67"/>
    <w:rsid w:val="00455568"/>
    <w:rsid w:val="004555CC"/>
    <w:rsid w:val="00455895"/>
    <w:rsid w:val="00455D34"/>
    <w:rsid w:val="00456004"/>
    <w:rsid w:val="00456E3D"/>
    <w:rsid w:val="0045745C"/>
    <w:rsid w:val="0045771E"/>
    <w:rsid w:val="004603EC"/>
    <w:rsid w:val="00462E19"/>
    <w:rsid w:val="00463225"/>
    <w:rsid w:val="00463D6A"/>
    <w:rsid w:val="004642C5"/>
    <w:rsid w:val="004644A3"/>
    <w:rsid w:val="0046500A"/>
    <w:rsid w:val="00465121"/>
    <w:rsid w:val="004659B0"/>
    <w:rsid w:val="00465CE2"/>
    <w:rsid w:val="00465FFE"/>
    <w:rsid w:val="00466275"/>
    <w:rsid w:val="00466B37"/>
    <w:rsid w:val="004706B0"/>
    <w:rsid w:val="0047095C"/>
    <w:rsid w:val="00470C1A"/>
    <w:rsid w:val="00470CCF"/>
    <w:rsid w:val="00470EA5"/>
    <w:rsid w:val="0047151C"/>
    <w:rsid w:val="00471A81"/>
    <w:rsid w:val="0047211D"/>
    <w:rsid w:val="00472E00"/>
    <w:rsid w:val="00472FFB"/>
    <w:rsid w:val="004742B6"/>
    <w:rsid w:val="00476BA1"/>
    <w:rsid w:val="0047706E"/>
    <w:rsid w:val="0047786F"/>
    <w:rsid w:val="00477ACA"/>
    <w:rsid w:val="00477BB5"/>
    <w:rsid w:val="00480E12"/>
    <w:rsid w:val="00480FC4"/>
    <w:rsid w:val="00481273"/>
    <w:rsid w:val="00481C47"/>
    <w:rsid w:val="00482A31"/>
    <w:rsid w:val="004846F8"/>
    <w:rsid w:val="00485C43"/>
    <w:rsid w:val="00485CE9"/>
    <w:rsid w:val="004877FF"/>
    <w:rsid w:val="00487E9E"/>
    <w:rsid w:val="00487F90"/>
    <w:rsid w:val="004928F9"/>
    <w:rsid w:val="00495156"/>
    <w:rsid w:val="00496562"/>
    <w:rsid w:val="00496983"/>
    <w:rsid w:val="004969DF"/>
    <w:rsid w:val="00496BE0"/>
    <w:rsid w:val="00497A0C"/>
    <w:rsid w:val="004A06B0"/>
    <w:rsid w:val="004A0E6D"/>
    <w:rsid w:val="004A1138"/>
    <w:rsid w:val="004A2259"/>
    <w:rsid w:val="004A305D"/>
    <w:rsid w:val="004A6285"/>
    <w:rsid w:val="004A72D5"/>
    <w:rsid w:val="004A752E"/>
    <w:rsid w:val="004A7FE1"/>
    <w:rsid w:val="004B1957"/>
    <w:rsid w:val="004B26FC"/>
    <w:rsid w:val="004B4517"/>
    <w:rsid w:val="004B5E10"/>
    <w:rsid w:val="004B6AB5"/>
    <w:rsid w:val="004B6BBF"/>
    <w:rsid w:val="004B7F7B"/>
    <w:rsid w:val="004C0166"/>
    <w:rsid w:val="004C01FA"/>
    <w:rsid w:val="004C121D"/>
    <w:rsid w:val="004C1DD5"/>
    <w:rsid w:val="004C37DE"/>
    <w:rsid w:val="004C3EC3"/>
    <w:rsid w:val="004C3F76"/>
    <w:rsid w:val="004C4440"/>
    <w:rsid w:val="004C4696"/>
    <w:rsid w:val="004C5625"/>
    <w:rsid w:val="004C65E7"/>
    <w:rsid w:val="004C6AB6"/>
    <w:rsid w:val="004C6C88"/>
    <w:rsid w:val="004C7DCD"/>
    <w:rsid w:val="004D0DEC"/>
    <w:rsid w:val="004D0EEB"/>
    <w:rsid w:val="004D217C"/>
    <w:rsid w:val="004D337E"/>
    <w:rsid w:val="004D3877"/>
    <w:rsid w:val="004D414B"/>
    <w:rsid w:val="004D498E"/>
    <w:rsid w:val="004D5075"/>
    <w:rsid w:val="004D6492"/>
    <w:rsid w:val="004D69D6"/>
    <w:rsid w:val="004D6F30"/>
    <w:rsid w:val="004D74DF"/>
    <w:rsid w:val="004D764F"/>
    <w:rsid w:val="004D785C"/>
    <w:rsid w:val="004E1ABD"/>
    <w:rsid w:val="004E1F65"/>
    <w:rsid w:val="004E200C"/>
    <w:rsid w:val="004E2664"/>
    <w:rsid w:val="004E4FC2"/>
    <w:rsid w:val="004E560E"/>
    <w:rsid w:val="004E59C5"/>
    <w:rsid w:val="004E643A"/>
    <w:rsid w:val="004E6BFD"/>
    <w:rsid w:val="004E7419"/>
    <w:rsid w:val="004F01B4"/>
    <w:rsid w:val="004F063F"/>
    <w:rsid w:val="004F1B7E"/>
    <w:rsid w:val="004F3194"/>
    <w:rsid w:val="004F379A"/>
    <w:rsid w:val="004F40DD"/>
    <w:rsid w:val="004F440B"/>
    <w:rsid w:val="004F4C46"/>
    <w:rsid w:val="004F5438"/>
    <w:rsid w:val="004F58FE"/>
    <w:rsid w:val="004F745D"/>
    <w:rsid w:val="004F7775"/>
    <w:rsid w:val="00500708"/>
    <w:rsid w:val="005008E9"/>
    <w:rsid w:val="00500F71"/>
    <w:rsid w:val="00501DE0"/>
    <w:rsid w:val="00502417"/>
    <w:rsid w:val="005040A8"/>
    <w:rsid w:val="00504B06"/>
    <w:rsid w:val="00506620"/>
    <w:rsid w:val="005101D5"/>
    <w:rsid w:val="00510718"/>
    <w:rsid w:val="00510928"/>
    <w:rsid w:val="00510BA7"/>
    <w:rsid w:val="00511C1A"/>
    <w:rsid w:val="00511F2F"/>
    <w:rsid w:val="005123FF"/>
    <w:rsid w:val="005127CB"/>
    <w:rsid w:val="00514193"/>
    <w:rsid w:val="005141E3"/>
    <w:rsid w:val="0051432B"/>
    <w:rsid w:val="005148E4"/>
    <w:rsid w:val="0051565C"/>
    <w:rsid w:val="005160EF"/>
    <w:rsid w:val="00516468"/>
    <w:rsid w:val="00517268"/>
    <w:rsid w:val="005174F0"/>
    <w:rsid w:val="00517E45"/>
    <w:rsid w:val="00520094"/>
    <w:rsid w:val="005201C0"/>
    <w:rsid w:val="00520DE2"/>
    <w:rsid w:val="00522B2B"/>
    <w:rsid w:val="00522E7B"/>
    <w:rsid w:val="00522FB3"/>
    <w:rsid w:val="00524526"/>
    <w:rsid w:val="00524785"/>
    <w:rsid w:val="00526371"/>
    <w:rsid w:val="00526792"/>
    <w:rsid w:val="00526DA2"/>
    <w:rsid w:val="00526F6B"/>
    <w:rsid w:val="00526F98"/>
    <w:rsid w:val="00527444"/>
    <w:rsid w:val="0052788A"/>
    <w:rsid w:val="00530539"/>
    <w:rsid w:val="005309B2"/>
    <w:rsid w:val="00531366"/>
    <w:rsid w:val="005320C9"/>
    <w:rsid w:val="00532917"/>
    <w:rsid w:val="00533008"/>
    <w:rsid w:val="005336C9"/>
    <w:rsid w:val="00533D1E"/>
    <w:rsid w:val="00534C10"/>
    <w:rsid w:val="00534F68"/>
    <w:rsid w:val="00535204"/>
    <w:rsid w:val="00535527"/>
    <w:rsid w:val="00535E14"/>
    <w:rsid w:val="00537C1D"/>
    <w:rsid w:val="00540344"/>
    <w:rsid w:val="00540AB9"/>
    <w:rsid w:val="00540C94"/>
    <w:rsid w:val="00541A00"/>
    <w:rsid w:val="00541C6A"/>
    <w:rsid w:val="00541D21"/>
    <w:rsid w:val="005421FD"/>
    <w:rsid w:val="005431B0"/>
    <w:rsid w:val="0054370B"/>
    <w:rsid w:val="005439D5"/>
    <w:rsid w:val="00543AAF"/>
    <w:rsid w:val="00543D39"/>
    <w:rsid w:val="00544CD3"/>
    <w:rsid w:val="00545CDA"/>
    <w:rsid w:val="005474F8"/>
    <w:rsid w:val="00547520"/>
    <w:rsid w:val="00547984"/>
    <w:rsid w:val="00551182"/>
    <w:rsid w:val="005516E3"/>
    <w:rsid w:val="00551813"/>
    <w:rsid w:val="0055201D"/>
    <w:rsid w:val="0055279B"/>
    <w:rsid w:val="0055431D"/>
    <w:rsid w:val="005548FB"/>
    <w:rsid w:val="005549BC"/>
    <w:rsid w:val="0055792F"/>
    <w:rsid w:val="005611E4"/>
    <w:rsid w:val="00561B00"/>
    <w:rsid w:val="00562AD5"/>
    <w:rsid w:val="00563CE3"/>
    <w:rsid w:val="00563FC3"/>
    <w:rsid w:val="00564C47"/>
    <w:rsid w:val="00565AC1"/>
    <w:rsid w:val="00566994"/>
    <w:rsid w:val="00566F37"/>
    <w:rsid w:val="005672D5"/>
    <w:rsid w:val="00570666"/>
    <w:rsid w:val="0057089B"/>
    <w:rsid w:val="00570BF5"/>
    <w:rsid w:val="005710C7"/>
    <w:rsid w:val="0057130D"/>
    <w:rsid w:val="00571ABF"/>
    <w:rsid w:val="00571BE0"/>
    <w:rsid w:val="00572301"/>
    <w:rsid w:val="00572D72"/>
    <w:rsid w:val="005733F9"/>
    <w:rsid w:val="00574734"/>
    <w:rsid w:val="0057555E"/>
    <w:rsid w:val="00576EB7"/>
    <w:rsid w:val="0057727F"/>
    <w:rsid w:val="005817F9"/>
    <w:rsid w:val="00581F17"/>
    <w:rsid w:val="0058237D"/>
    <w:rsid w:val="00582617"/>
    <w:rsid w:val="00582866"/>
    <w:rsid w:val="00583374"/>
    <w:rsid w:val="00583904"/>
    <w:rsid w:val="00585029"/>
    <w:rsid w:val="005858D1"/>
    <w:rsid w:val="005904B0"/>
    <w:rsid w:val="0059054D"/>
    <w:rsid w:val="005907C7"/>
    <w:rsid w:val="005908BA"/>
    <w:rsid w:val="00592059"/>
    <w:rsid w:val="0059259F"/>
    <w:rsid w:val="00592AF6"/>
    <w:rsid w:val="00593018"/>
    <w:rsid w:val="00593D0B"/>
    <w:rsid w:val="00593F5F"/>
    <w:rsid w:val="005944CA"/>
    <w:rsid w:val="005949E3"/>
    <w:rsid w:val="00594EB9"/>
    <w:rsid w:val="0059502F"/>
    <w:rsid w:val="005952D0"/>
    <w:rsid w:val="00595E27"/>
    <w:rsid w:val="00596060"/>
    <w:rsid w:val="005961F7"/>
    <w:rsid w:val="005962EA"/>
    <w:rsid w:val="005970FB"/>
    <w:rsid w:val="00597A2E"/>
    <w:rsid w:val="005A0E34"/>
    <w:rsid w:val="005A0F8C"/>
    <w:rsid w:val="005A26AB"/>
    <w:rsid w:val="005A31CE"/>
    <w:rsid w:val="005A33E6"/>
    <w:rsid w:val="005A444F"/>
    <w:rsid w:val="005A5A33"/>
    <w:rsid w:val="005A6870"/>
    <w:rsid w:val="005A6CA3"/>
    <w:rsid w:val="005A6E9A"/>
    <w:rsid w:val="005A6F31"/>
    <w:rsid w:val="005A74AA"/>
    <w:rsid w:val="005A7804"/>
    <w:rsid w:val="005B0540"/>
    <w:rsid w:val="005B13DE"/>
    <w:rsid w:val="005B2589"/>
    <w:rsid w:val="005B3326"/>
    <w:rsid w:val="005B34CC"/>
    <w:rsid w:val="005B351C"/>
    <w:rsid w:val="005B3A40"/>
    <w:rsid w:val="005B3BE8"/>
    <w:rsid w:val="005B50B5"/>
    <w:rsid w:val="005B5376"/>
    <w:rsid w:val="005B5446"/>
    <w:rsid w:val="005B69CF"/>
    <w:rsid w:val="005C0B9E"/>
    <w:rsid w:val="005C1665"/>
    <w:rsid w:val="005C1E2D"/>
    <w:rsid w:val="005C29EC"/>
    <w:rsid w:val="005C343C"/>
    <w:rsid w:val="005C3E5B"/>
    <w:rsid w:val="005C3F0D"/>
    <w:rsid w:val="005C448F"/>
    <w:rsid w:val="005C4B94"/>
    <w:rsid w:val="005C4C49"/>
    <w:rsid w:val="005C51D2"/>
    <w:rsid w:val="005C5820"/>
    <w:rsid w:val="005C7A5A"/>
    <w:rsid w:val="005C7D6B"/>
    <w:rsid w:val="005D257D"/>
    <w:rsid w:val="005D291E"/>
    <w:rsid w:val="005D3642"/>
    <w:rsid w:val="005D3BBD"/>
    <w:rsid w:val="005D3C8A"/>
    <w:rsid w:val="005D4384"/>
    <w:rsid w:val="005D6376"/>
    <w:rsid w:val="005D7290"/>
    <w:rsid w:val="005D75E0"/>
    <w:rsid w:val="005E17DB"/>
    <w:rsid w:val="005E191D"/>
    <w:rsid w:val="005E2001"/>
    <w:rsid w:val="005E2A11"/>
    <w:rsid w:val="005E4F37"/>
    <w:rsid w:val="005E5248"/>
    <w:rsid w:val="005E5F5A"/>
    <w:rsid w:val="005E6B10"/>
    <w:rsid w:val="005E6D4F"/>
    <w:rsid w:val="005E7117"/>
    <w:rsid w:val="005E71A7"/>
    <w:rsid w:val="005E7FED"/>
    <w:rsid w:val="005F0FD3"/>
    <w:rsid w:val="005F2CBE"/>
    <w:rsid w:val="005F305D"/>
    <w:rsid w:val="005F38ED"/>
    <w:rsid w:val="005F435E"/>
    <w:rsid w:val="005F4647"/>
    <w:rsid w:val="005F5013"/>
    <w:rsid w:val="005F54A3"/>
    <w:rsid w:val="005F59A6"/>
    <w:rsid w:val="005F5A0F"/>
    <w:rsid w:val="005F64DD"/>
    <w:rsid w:val="005F687A"/>
    <w:rsid w:val="005F68BB"/>
    <w:rsid w:val="005F6F40"/>
    <w:rsid w:val="005F7B41"/>
    <w:rsid w:val="005F7C2A"/>
    <w:rsid w:val="0060064F"/>
    <w:rsid w:val="00600796"/>
    <w:rsid w:val="006009DB"/>
    <w:rsid w:val="00602B73"/>
    <w:rsid w:val="006047C7"/>
    <w:rsid w:val="00604A75"/>
    <w:rsid w:val="00605506"/>
    <w:rsid w:val="006062BB"/>
    <w:rsid w:val="00607280"/>
    <w:rsid w:val="00607942"/>
    <w:rsid w:val="00607B24"/>
    <w:rsid w:val="006106D6"/>
    <w:rsid w:val="00610E1C"/>
    <w:rsid w:val="006119BB"/>
    <w:rsid w:val="006120DC"/>
    <w:rsid w:val="00612374"/>
    <w:rsid w:val="00612795"/>
    <w:rsid w:val="00612801"/>
    <w:rsid w:val="006140EE"/>
    <w:rsid w:val="006147BB"/>
    <w:rsid w:val="00614C60"/>
    <w:rsid w:val="00614DAF"/>
    <w:rsid w:val="0061692E"/>
    <w:rsid w:val="006169F4"/>
    <w:rsid w:val="00617151"/>
    <w:rsid w:val="0062108E"/>
    <w:rsid w:val="00622072"/>
    <w:rsid w:val="00622C7A"/>
    <w:rsid w:val="00624962"/>
    <w:rsid w:val="00624BCD"/>
    <w:rsid w:val="00624F44"/>
    <w:rsid w:val="00625319"/>
    <w:rsid w:val="00627272"/>
    <w:rsid w:val="00631056"/>
    <w:rsid w:val="006315D9"/>
    <w:rsid w:val="006325BB"/>
    <w:rsid w:val="0063281F"/>
    <w:rsid w:val="00633CAE"/>
    <w:rsid w:val="006348D9"/>
    <w:rsid w:val="0063530E"/>
    <w:rsid w:val="006357C5"/>
    <w:rsid w:val="00635805"/>
    <w:rsid w:val="006364B1"/>
    <w:rsid w:val="00636B62"/>
    <w:rsid w:val="00637380"/>
    <w:rsid w:val="0063788B"/>
    <w:rsid w:val="00637A02"/>
    <w:rsid w:val="0064072C"/>
    <w:rsid w:val="00640861"/>
    <w:rsid w:val="00642227"/>
    <w:rsid w:val="00642342"/>
    <w:rsid w:val="006426D1"/>
    <w:rsid w:val="00646EE3"/>
    <w:rsid w:val="006476BE"/>
    <w:rsid w:val="00650E6B"/>
    <w:rsid w:val="006525AD"/>
    <w:rsid w:val="006536B7"/>
    <w:rsid w:val="006537A4"/>
    <w:rsid w:val="00654375"/>
    <w:rsid w:val="0065455F"/>
    <w:rsid w:val="006545FF"/>
    <w:rsid w:val="00655C05"/>
    <w:rsid w:val="00655DCA"/>
    <w:rsid w:val="00656722"/>
    <w:rsid w:val="00657759"/>
    <w:rsid w:val="00657B1E"/>
    <w:rsid w:val="006600E4"/>
    <w:rsid w:val="00660144"/>
    <w:rsid w:val="00661211"/>
    <w:rsid w:val="00662679"/>
    <w:rsid w:val="006638EF"/>
    <w:rsid w:val="006649E3"/>
    <w:rsid w:val="00665134"/>
    <w:rsid w:val="00665249"/>
    <w:rsid w:val="00665849"/>
    <w:rsid w:val="00671DA7"/>
    <w:rsid w:val="00672B86"/>
    <w:rsid w:val="006736B7"/>
    <w:rsid w:val="0067408F"/>
    <w:rsid w:val="00674156"/>
    <w:rsid w:val="006742F8"/>
    <w:rsid w:val="00674994"/>
    <w:rsid w:val="00674E60"/>
    <w:rsid w:val="006769D1"/>
    <w:rsid w:val="00677234"/>
    <w:rsid w:val="00677419"/>
    <w:rsid w:val="006802C9"/>
    <w:rsid w:val="0068048C"/>
    <w:rsid w:val="006831CC"/>
    <w:rsid w:val="006840F9"/>
    <w:rsid w:val="00684C8B"/>
    <w:rsid w:val="00684DB0"/>
    <w:rsid w:val="00685274"/>
    <w:rsid w:val="006861F1"/>
    <w:rsid w:val="00690379"/>
    <w:rsid w:val="00690DED"/>
    <w:rsid w:val="00691552"/>
    <w:rsid w:val="00691C0F"/>
    <w:rsid w:val="00691E5B"/>
    <w:rsid w:val="006922DE"/>
    <w:rsid w:val="006927C9"/>
    <w:rsid w:val="006936E8"/>
    <w:rsid w:val="006942E4"/>
    <w:rsid w:val="00694E60"/>
    <w:rsid w:val="00696285"/>
    <w:rsid w:val="006967C0"/>
    <w:rsid w:val="00696A9C"/>
    <w:rsid w:val="00696D9F"/>
    <w:rsid w:val="00696F41"/>
    <w:rsid w:val="00697339"/>
    <w:rsid w:val="006A0B2A"/>
    <w:rsid w:val="006A2EDD"/>
    <w:rsid w:val="006A3735"/>
    <w:rsid w:val="006A3D4E"/>
    <w:rsid w:val="006A40DC"/>
    <w:rsid w:val="006A4765"/>
    <w:rsid w:val="006A6656"/>
    <w:rsid w:val="006A6939"/>
    <w:rsid w:val="006A6EBB"/>
    <w:rsid w:val="006A7428"/>
    <w:rsid w:val="006B0461"/>
    <w:rsid w:val="006B09B3"/>
    <w:rsid w:val="006B11C1"/>
    <w:rsid w:val="006B11F4"/>
    <w:rsid w:val="006B12D4"/>
    <w:rsid w:val="006B1C2D"/>
    <w:rsid w:val="006B2417"/>
    <w:rsid w:val="006B2485"/>
    <w:rsid w:val="006B2E8B"/>
    <w:rsid w:val="006B32B4"/>
    <w:rsid w:val="006B3764"/>
    <w:rsid w:val="006B77D6"/>
    <w:rsid w:val="006C1019"/>
    <w:rsid w:val="006C122E"/>
    <w:rsid w:val="006C18E3"/>
    <w:rsid w:val="006C1A67"/>
    <w:rsid w:val="006C1D23"/>
    <w:rsid w:val="006C1EF9"/>
    <w:rsid w:val="006C2006"/>
    <w:rsid w:val="006C247C"/>
    <w:rsid w:val="006C32CE"/>
    <w:rsid w:val="006C43C7"/>
    <w:rsid w:val="006C488E"/>
    <w:rsid w:val="006C6168"/>
    <w:rsid w:val="006C6B36"/>
    <w:rsid w:val="006D1B65"/>
    <w:rsid w:val="006D3CF3"/>
    <w:rsid w:val="006D3F7B"/>
    <w:rsid w:val="006D4C62"/>
    <w:rsid w:val="006D4CBA"/>
    <w:rsid w:val="006D59EE"/>
    <w:rsid w:val="006D5F05"/>
    <w:rsid w:val="006D6360"/>
    <w:rsid w:val="006D6BC7"/>
    <w:rsid w:val="006D72C8"/>
    <w:rsid w:val="006E02AC"/>
    <w:rsid w:val="006E051D"/>
    <w:rsid w:val="006E10E1"/>
    <w:rsid w:val="006E14CC"/>
    <w:rsid w:val="006E1F52"/>
    <w:rsid w:val="006E2700"/>
    <w:rsid w:val="006E38EB"/>
    <w:rsid w:val="006E4731"/>
    <w:rsid w:val="006E4D23"/>
    <w:rsid w:val="006E4D2C"/>
    <w:rsid w:val="006E4FC5"/>
    <w:rsid w:val="006E5ED6"/>
    <w:rsid w:val="006E645E"/>
    <w:rsid w:val="006E695D"/>
    <w:rsid w:val="006E6A28"/>
    <w:rsid w:val="006E6B38"/>
    <w:rsid w:val="006E6EFD"/>
    <w:rsid w:val="006E7151"/>
    <w:rsid w:val="006E7503"/>
    <w:rsid w:val="006E761E"/>
    <w:rsid w:val="006F0394"/>
    <w:rsid w:val="006F063A"/>
    <w:rsid w:val="006F0703"/>
    <w:rsid w:val="006F14FC"/>
    <w:rsid w:val="006F1F7D"/>
    <w:rsid w:val="006F20ED"/>
    <w:rsid w:val="006F211A"/>
    <w:rsid w:val="006F39D8"/>
    <w:rsid w:val="006F3BAB"/>
    <w:rsid w:val="006F3E3B"/>
    <w:rsid w:val="006F5A37"/>
    <w:rsid w:val="006F7D96"/>
    <w:rsid w:val="007012EC"/>
    <w:rsid w:val="00703147"/>
    <w:rsid w:val="00703F5D"/>
    <w:rsid w:val="00705DA2"/>
    <w:rsid w:val="00706442"/>
    <w:rsid w:val="00710CAD"/>
    <w:rsid w:val="00711379"/>
    <w:rsid w:val="00711586"/>
    <w:rsid w:val="00711ED3"/>
    <w:rsid w:val="007129BB"/>
    <w:rsid w:val="00712DF5"/>
    <w:rsid w:val="0071407B"/>
    <w:rsid w:val="007161AC"/>
    <w:rsid w:val="007166DE"/>
    <w:rsid w:val="007202D5"/>
    <w:rsid w:val="007210B5"/>
    <w:rsid w:val="007214C1"/>
    <w:rsid w:val="00721528"/>
    <w:rsid w:val="00721CA2"/>
    <w:rsid w:val="0072231B"/>
    <w:rsid w:val="007226D7"/>
    <w:rsid w:val="007235C2"/>
    <w:rsid w:val="00724A61"/>
    <w:rsid w:val="00726213"/>
    <w:rsid w:val="00726678"/>
    <w:rsid w:val="00727374"/>
    <w:rsid w:val="0072755F"/>
    <w:rsid w:val="0072791A"/>
    <w:rsid w:val="00727DA5"/>
    <w:rsid w:val="007317CD"/>
    <w:rsid w:val="00732E37"/>
    <w:rsid w:val="0073363B"/>
    <w:rsid w:val="0073387C"/>
    <w:rsid w:val="00733C23"/>
    <w:rsid w:val="00733E2C"/>
    <w:rsid w:val="00734ACF"/>
    <w:rsid w:val="00734DB1"/>
    <w:rsid w:val="007354A9"/>
    <w:rsid w:val="007360B2"/>
    <w:rsid w:val="00736437"/>
    <w:rsid w:val="00736536"/>
    <w:rsid w:val="00736760"/>
    <w:rsid w:val="007371C7"/>
    <w:rsid w:val="007400AF"/>
    <w:rsid w:val="00740DE3"/>
    <w:rsid w:val="00740F51"/>
    <w:rsid w:val="00742567"/>
    <w:rsid w:val="007436DB"/>
    <w:rsid w:val="007443BF"/>
    <w:rsid w:val="0074448A"/>
    <w:rsid w:val="0074580B"/>
    <w:rsid w:val="00745877"/>
    <w:rsid w:val="00746088"/>
    <w:rsid w:val="007461AB"/>
    <w:rsid w:val="007476BD"/>
    <w:rsid w:val="0075126D"/>
    <w:rsid w:val="00751E4C"/>
    <w:rsid w:val="007526EC"/>
    <w:rsid w:val="00753955"/>
    <w:rsid w:val="00753CC9"/>
    <w:rsid w:val="00753FA2"/>
    <w:rsid w:val="00757636"/>
    <w:rsid w:val="00757639"/>
    <w:rsid w:val="00757B0B"/>
    <w:rsid w:val="00760CC3"/>
    <w:rsid w:val="0076126F"/>
    <w:rsid w:val="00761622"/>
    <w:rsid w:val="00761ED1"/>
    <w:rsid w:val="007627AF"/>
    <w:rsid w:val="00762CBC"/>
    <w:rsid w:val="00762E65"/>
    <w:rsid w:val="007667EC"/>
    <w:rsid w:val="00766B1E"/>
    <w:rsid w:val="00770016"/>
    <w:rsid w:val="00770CBC"/>
    <w:rsid w:val="0077129B"/>
    <w:rsid w:val="00771D32"/>
    <w:rsid w:val="007723C6"/>
    <w:rsid w:val="00772B9F"/>
    <w:rsid w:val="007733F7"/>
    <w:rsid w:val="00773725"/>
    <w:rsid w:val="00775B30"/>
    <w:rsid w:val="00776DC0"/>
    <w:rsid w:val="00777C8E"/>
    <w:rsid w:val="0078023B"/>
    <w:rsid w:val="0078232C"/>
    <w:rsid w:val="0078233B"/>
    <w:rsid w:val="00782D67"/>
    <w:rsid w:val="00783391"/>
    <w:rsid w:val="00783603"/>
    <w:rsid w:val="0078391F"/>
    <w:rsid w:val="00784135"/>
    <w:rsid w:val="007843BF"/>
    <w:rsid w:val="007863F5"/>
    <w:rsid w:val="00787941"/>
    <w:rsid w:val="007903AB"/>
    <w:rsid w:val="0079239A"/>
    <w:rsid w:val="00792A87"/>
    <w:rsid w:val="0079307A"/>
    <w:rsid w:val="007932DB"/>
    <w:rsid w:val="00793D49"/>
    <w:rsid w:val="00793D63"/>
    <w:rsid w:val="00794234"/>
    <w:rsid w:val="00794C9F"/>
    <w:rsid w:val="00795793"/>
    <w:rsid w:val="00796BBD"/>
    <w:rsid w:val="00797AE5"/>
    <w:rsid w:val="007A10E0"/>
    <w:rsid w:val="007A162E"/>
    <w:rsid w:val="007A1736"/>
    <w:rsid w:val="007A2FD2"/>
    <w:rsid w:val="007A38DB"/>
    <w:rsid w:val="007A4153"/>
    <w:rsid w:val="007A42E2"/>
    <w:rsid w:val="007A4D49"/>
    <w:rsid w:val="007A4E2C"/>
    <w:rsid w:val="007A4E96"/>
    <w:rsid w:val="007A5493"/>
    <w:rsid w:val="007A5A7A"/>
    <w:rsid w:val="007A5C74"/>
    <w:rsid w:val="007A7346"/>
    <w:rsid w:val="007A7D51"/>
    <w:rsid w:val="007B0275"/>
    <w:rsid w:val="007B04E4"/>
    <w:rsid w:val="007B07DF"/>
    <w:rsid w:val="007B10ED"/>
    <w:rsid w:val="007B27E5"/>
    <w:rsid w:val="007B3692"/>
    <w:rsid w:val="007B4FD4"/>
    <w:rsid w:val="007B5474"/>
    <w:rsid w:val="007B559A"/>
    <w:rsid w:val="007B659C"/>
    <w:rsid w:val="007B6E5F"/>
    <w:rsid w:val="007B7077"/>
    <w:rsid w:val="007B77B4"/>
    <w:rsid w:val="007B7E27"/>
    <w:rsid w:val="007C017D"/>
    <w:rsid w:val="007C076D"/>
    <w:rsid w:val="007C31C7"/>
    <w:rsid w:val="007C4470"/>
    <w:rsid w:val="007C449F"/>
    <w:rsid w:val="007C4864"/>
    <w:rsid w:val="007C4873"/>
    <w:rsid w:val="007C4AC3"/>
    <w:rsid w:val="007C5204"/>
    <w:rsid w:val="007C704B"/>
    <w:rsid w:val="007C74FB"/>
    <w:rsid w:val="007D01B9"/>
    <w:rsid w:val="007D0618"/>
    <w:rsid w:val="007D0BB6"/>
    <w:rsid w:val="007D0E5F"/>
    <w:rsid w:val="007D139A"/>
    <w:rsid w:val="007D16B6"/>
    <w:rsid w:val="007D21DB"/>
    <w:rsid w:val="007D2F7E"/>
    <w:rsid w:val="007D31D7"/>
    <w:rsid w:val="007D4654"/>
    <w:rsid w:val="007D4C15"/>
    <w:rsid w:val="007D5CCF"/>
    <w:rsid w:val="007D634D"/>
    <w:rsid w:val="007D6417"/>
    <w:rsid w:val="007D70B3"/>
    <w:rsid w:val="007D715E"/>
    <w:rsid w:val="007D71DF"/>
    <w:rsid w:val="007D7293"/>
    <w:rsid w:val="007D75A1"/>
    <w:rsid w:val="007D7F71"/>
    <w:rsid w:val="007E0389"/>
    <w:rsid w:val="007E0FE8"/>
    <w:rsid w:val="007E17DF"/>
    <w:rsid w:val="007E2644"/>
    <w:rsid w:val="007E2CCC"/>
    <w:rsid w:val="007E3EEE"/>
    <w:rsid w:val="007E4DD0"/>
    <w:rsid w:val="007E5EC4"/>
    <w:rsid w:val="007E734A"/>
    <w:rsid w:val="007E73DD"/>
    <w:rsid w:val="007F1C21"/>
    <w:rsid w:val="007F20F2"/>
    <w:rsid w:val="007F2F9E"/>
    <w:rsid w:val="007F3E4C"/>
    <w:rsid w:val="007F403B"/>
    <w:rsid w:val="007F58FF"/>
    <w:rsid w:val="007F63E3"/>
    <w:rsid w:val="007F6911"/>
    <w:rsid w:val="007F722C"/>
    <w:rsid w:val="007F7EB1"/>
    <w:rsid w:val="00800358"/>
    <w:rsid w:val="00800C5B"/>
    <w:rsid w:val="008011D3"/>
    <w:rsid w:val="00801F08"/>
    <w:rsid w:val="00801F6F"/>
    <w:rsid w:val="00802DCF"/>
    <w:rsid w:val="008035C8"/>
    <w:rsid w:val="008036B0"/>
    <w:rsid w:val="008044DB"/>
    <w:rsid w:val="00804D7D"/>
    <w:rsid w:val="00806515"/>
    <w:rsid w:val="008076C4"/>
    <w:rsid w:val="00807949"/>
    <w:rsid w:val="008107C6"/>
    <w:rsid w:val="008117FA"/>
    <w:rsid w:val="008129BD"/>
    <w:rsid w:val="00812F1A"/>
    <w:rsid w:val="00813B05"/>
    <w:rsid w:val="00814F55"/>
    <w:rsid w:val="008152D3"/>
    <w:rsid w:val="00815F6A"/>
    <w:rsid w:val="00816235"/>
    <w:rsid w:val="00816760"/>
    <w:rsid w:val="00816813"/>
    <w:rsid w:val="00816DC4"/>
    <w:rsid w:val="0081782D"/>
    <w:rsid w:val="00820A3E"/>
    <w:rsid w:val="00821411"/>
    <w:rsid w:val="008230F2"/>
    <w:rsid w:val="0082492C"/>
    <w:rsid w:val="008249F4"/>
    <w:rsid w:val="008251D5"/>
    <w:rsid w:val="00825F32"/>
    <w:rsid w:val="00826C2A"/>
    <w:rsid w:val="00827270"/>
    <w:rsid w:val="00827477"/>
    <w:rsid w:val="0083082F"/>
    <w:rsid w:val="00831989"/>
    <w:rsid w:val="00831EC8"/>
    <w:rsid w:val="00832028"/>
    <w:rsid w:val="008321D9"/>
    <w:rsid w:val="008338E0"/>
    <w:rsid w:val="0083411D"/>
    <w:rsid w:val="00834276"/>
    <w:rsid w:val="00834703"/>
    <w:rsid w:val="008350D8"/>
    <w:rsid w:val="008362D5"/>
    <w:rsid w:val="00836B37"/>
    <w:rsid w:val="00836E34"/>
    <w:rsid w:val="00837BFC"/>
    <w:rsid w:val="00837F1E"/>
    <w:rsid w:val="00840082"/>
    <w:rsid w:val="00842ED3"/>
    <w:rsid w:val="0084340F"/>
    <w:rsid w:val="00843B24"/>
    <w:rsid w:val="00843B45"/>
    <w:rsid w:val="00846AD9"/>
    <w:rsid w:val="00846E31"/>
    <w:rsid w:val="00847CFD"/>
    <w:rsid w:val="00850AD9"/>
    <w:rsid w:val="00850B53"/>
    <w:rsid w:val="0085111C"/>
    <w:rsid w:val="00851580"/>
    <w:rsid w:val="00851EFD"/>
    <w:rsid w:val="00851F27"/>
    <w:rsid w:val="00852C82"/>
    <w:rsid w:val="008549CF"/>
    <w:rsid w:val="008550C5"/>
    <w:rsid w:val="00855391"/>
    <w:rsid w:val="00855934"/>
    <w:rsid w:val="008559AD"/>
    <w:rsid w:val="00856302"/>
    <w:rsid w:val="00856AF9"/>
    <w:rsid w:val="00857444"/>
    <w:rsid w:val="00857E16"/>
    <w:rsid w:val="00860D90"/>
    <w:rsid w:val="00860FAD"/>
    <w:rsid w:val="00861C5B"/>
    <w:rsid w:val="00861F56"/>
    <w:rsid w:val="008621AA"/>
    <w:rsid w:val="0086262D"/>
    <w:rsid w:val="0086374D"/>
    <w:rsid w:val="00863FF1"/>
    <w:rsid w:val="00864AAA"/>
    <w:rsid w:val="00864BD9"/>
    <w:rsid w:val="00866837"/>
    <w:rsid w:val="00867219"/>
    <w:rsid w:val="00867C13"/>
    <w:rsid w:val="008707E7"/>
    <w:rsid w:val="00871690"/>
    <w:rsid w:val="00871C10"/>
    <w:rsid w:val="0087229A"/>
    <w:rsid w:val="00875139"/>
    <w:rsid w:val="00875711"/>
    <w:rsid w:val="008765CF"/>
    <w:rsid w:val="00876CB4"/>
    <w:rsid w:val="008802CE"/>
    <w:rsid w:val="00880623"/>
    <w:rsid w:val="0088083F"/>
    <w:rsid w:val="00880FFC"/>
    <w:rsid w:val="00881B49"/>
    <w:rsid w:val="0088215D"/>
    <w:rsid w:val="00882335"/>
    <w:rsid w:val="00883DF1"/>
    <w:rsid w:val="00883E7F"/>
    <w:rsid w:val="008841CF"/>
    <w:rsid w:val="00885040"/>
    <w:rsid w:val="0088575F"/>
    <w:rsid w:val="00886798"/>
    <w:rsid w:val="00886AB9"/>
    <w:rsid w:val="00886E6A"/>
    <w:rsid w:val="00886FA7"/>
    <w:rsid w:val="0088787D"/>
    <w:rsid w:val="00887FD1"/>
    <w:rsid w:val="008903DC"/>
    <w:rsid w:val="00893DEC"/>
    <w:rsid w:val="00893E28"/>
    <w:rsid w:val="00894223"/>
    <w:rsid w:val="00895D26"/>
    <w:rsid w:val="00895E34"/>
    <w:rsid w:val="0089686D"/>
    <w:rsid w:val="008968DE"/>
    <w:rsid w:val="00896C00"/>
    <w:rsid w:val="008978ED"/>
    <w:rsid w:val="00897914"/>
    <w:rsid w:val="00897A18"/>
    <w:rsid w:val="008A00D3"/>
    <w:rsid w:val="008A0601"/>
    <w:rsid w:val="008A170A"/>
    <w:rsid w:val="008A34AE"/>
    <w:rsid w:val="008A3C95"/>
    <w:rsid w:val="008A4C99"/>
    <w:rsid w:val="008A50C5"/>
    <w:rsid w:val="008A53F2"/>
    <w:rsid w:val="008A69D0"/>
    <w:rsid w:val="008A6E2F"/>
    <w:rsid w:val="008A7847"/>
    <w:rsid w:val="008A798C"/>
    <w:rsid w:val="008B1546"/>
    <w:rsid w:val="008B1E27"/>
    <w:rsid w:val="008B39D6"/>
    <w:rsid w:val="008B422E"/>
    <w:rsid w:val="008B7FED"/>
    <w:rsid w:val="008C03C3"/>
    <w:rsid w:val="008C0BB5"/>
    <w:rsid w:val="008C212E"/>
    <w:rsid w:val="008C2FA2"/>
    <w:rsid w:val="008C3CF6"/>
    <w:rsid w:val="008C48A0"/>
    <w:rsid w:val="008C4CEA"/>
    <w:rsid w:val="008C512C"/>
    <w:rsid w:val="008C554A"/>
    <w:rsid w:val="008C7128"/>
    <w:rsid w:val="008C7C2E"/>
    <w:rsid w:val="008D001A"/>
    <w:rsid w:val="008D02CC"/>
    <w:rsid w:val="008D131A"/>
    <w:rsid w:val="008D1363"/>
    <w:rsid w:val="008D13C6"/>
    <w:rsid w:val="008D1649"/>
    <w:rsid w:val="008D1CC1"/>
    <w:rsid w:val="008D2314"/>
    <w:rsid w:val="008D274E"/>
    <w:rsid w:val="008D2E40"/>
    <w:rsid w:val="008D2F5F"/>
    <w:rsid w:val="008D303E"/>
    <w:rsid w:val="008D389D"/>
    <w:rsid w:val="008D5305"/>
    <w:rsid w:val="008D53FF"/>
    <w:rsid w:val="008D592E"/>
    <w:rsid w:val="008D675D"/>
    <w:rsid w:val="008D6CC8"/>
    <w:rsid w:val="008D6D8F"/>
    <w:rsid w:val="008E0DD5"/>
    <w:rsid w:val="008E1EDF"/>
    <w:rsid w:val="008E2777"/>
    <w:rsid w:val="008E292F"/>
    <w:rsid w:val="008E2BD7"/>
    <w:rsid w:val="008E3194"/>
    <w:rsid w:val="008E3565"/>
    <w:rsid w:val="008E379C"/>
    <w:rsid w:val="008E396B"/>
    <w:rsid w:val="008E4493"/>
    <w:rsid w:val="008E4C93"/>
    <w:rsid w:val="008E5057"/>
    <w:rsid w:val="008E579D"/>
    <w:rsid w:val="008E584F"/>
    <w:rsid w:val="008E7305"/>
    <w:rsid w:val="008F0987"/>
    <w:rsid w:val="008F0F3B"/>
    <w:rsid w:val="008F137B"/>
    <w:rsid w:val="008F2B37"/>
    <w:rsid w:val="008F2FF6"/>
    <w:rsid w:val="008F3193"/>
    <w:rsid w:val="008F3534"/>
    <w:rsid w:val="008F630F"/>
    <w:rsid w:val="008F648A"/>
    <w:rsid w:val="008F7A1B"/>
    <w:rsid w:val="00900E88"/>
    <w:rsid w:val="00900F08"/>
    <w:rsid w:val="00902DBB"/>
    <w:rsid w:val="00903036"/>
    <w:rsid w:val="00903261"/>
    <w:rsid w:val="00903B6F"/>
    <w:rsid w:val="00903D8A"/>
    <w:rsid w:val="009044CC"/>
    <w:rsid w:val="00905B5E"/>
    <w:rsid w:val="00906682"/>
    <w:rsid w:val="00906A0A"/>
    <w:rsid w:val="0090757A"/>
    <w:rsid w:val="00911538"/>
    <w:rsid w:val="00912B76"/>
    <w:rsid w:val="00912CB5"/>
    <w:rsid w:val="0091310E"/>
    <w:rsid w:val="009137E7"/>
    <w:rsid w:val="009141C6"/>
    <w:rsid w:val="009145FE"/>
    <w:rsid w:val="00915BCD"/>
    <w:rsid w:val="00915FE7"/>
    <w:rsid w:val="009165E3"/>
    <w:rsid w:val="0091677B"/>
    <w:rsid w:val="00916843"/>
    <w:rsid w:val="00916CF8"/>
    <w:rsid w:val="009204B1"/>
    <w:rsid w:val="00920DC3"/>
    <w:rsid w:val="00921D47"/>
    <w:rsid w:val="00922F26"/>
    <w:rsid w:val="0092337F"/>
    <w:rsid w:val="009245B8"/>
    <w:rsid w:val="009258A9"/>
    <w:rsid w:val="00926CB8"/>
    <w:rsid w:val="00927D56"/>
    <w:rsid w:val="009312B9"/>
    <w:rsid w:val="00931E3D"/>
    <w:rsid w:val="00931F9E"/>
    <w:rsid w:val="00933363"/>
    <w:rsid w:val="009336FD"/>
    <w:rsid w:val="00933EEB"/>
    <w:rsid w:val="00934969"/>
    <w:rsid w:val="009349CC"/>
    <w:rsid w:val="00934EF4"/>
    <w:rsid w:val="00935361"/>
    <w:rsid w:val="009353EE"/>
    <w:rsid w:val="00935CB1"/>
    <w:rsid w:val="00935F3D"/>
    <w:rsid w:val="00936C22"/>
    <w:rsid w:val="009371A5"/>
    <w:rsid w:val="0093768F"/>
    <w:rsid w:val="00937755"/>
    <w:rsid w:val="00937F95"/>
    <w:rsid w:val="0094085B"/>
    <w:rsid w:val="00940D45"/>
    <w:rsid w:val="00942E78"/>
    <w:rsid w:val="00943121"/>
    <w:rsid w:val="00944393"/>
    <w:rsid w:val="00944589"/>
    <w:rsid w:val="0094474E"/>
    <w:rsid w:val="00944B21"/>
    <w:rsid w:val="00945E66"/>
    <w:rsid w:val="009465C7"/>
    <w:rsid w:val="00946698"/>
    <w:rsid w:val="009469EF"/>
    <w:rsid w:val="009471D1"/>
    <w:rsid w:val="0094788D"/>
    <w:rsid w:val="009479D2"/>
    <w:rsid w:val="009501A0"/>
    <w:rsid w:val="00950303"/>
    <w:rsid w:val="00950692"/>
    <w:rsid w:val="009507E8"/>
    <w:rsid w:val="00950B53"/>
    <w:rsid w:val="00951E17"/>
    <w:rsid w:val="00951E29"/>
    <w:rsid w:val="00952819"/>
    <w:rsid w:val="00952AE2"/>
    <w:rsid w:val="00952B6C"/>
    <w:rsid w:val="00952CE8"/>
    <w:rsid w:val="00955B00"/>
    <w:rsid w:val="00956BF9"/>
    <w:rsid w:val="0095740F"/>
    <w:rsid w:val="0095797F"/>
    <w:rsid w:val="00957D96"/>
    <w:rsid w:val="00960164"/>
    <w:rsid w:val="009604EC"/>
    <w:rsid w:val="00961142"/>
    <w:rsid w:val="009619D9"/>
    <w:rsid w:val="00961B41"/>
    <w:rsid w:val="00962CC8"/>
    <w:rsid w:val="00963016"/>
    <w:rsid w:val="0096347E"/>
    <w:rsid w:val="00963BF3"/>
    <w:rsid w:val="00963CC3"/>
    <w:rsid w:val="00964B71"/>
    <w:rsid w:val="0096693D"/>
    <w:rsid w:val="00966F0C"/>
    <w:rsid w:val="009706A9"/>
    <w:rsid w:val="009709CE"/>
    <w:rsid w:val="0097304C"/>
    <w:rsid w:val="00973E87"/>
    <w:rsid w:val="0097451C"/>
    <w:rsid w:val="0097488E"/>
    <w:rsid w:val="009761B8"/>
    <w:rsid w:val="0097634C"/>
    <w:rsid w:val="00976D3A"/>
    <w:rsid w:val="0097722C"/>
    <w:rsid w:val="009773BF"/>
    <w:rsid w:val="009773CA"/>
    <w:rsid w:val="0097760B"/>
    <w:rsid w:val="0098061C"/>
    <w:rsid w:val="00980E1B"/>
    <w:rsid w:val="0098229C"/>
    <w:rsid w:val="009826EA"/>
    <w:rsid w:val="00982CFE"/>
    <w:rsid w:val="00982F65"/>
    <w:rsid w:val="00982FED"/>
    <w:rsid w:val="009849FE"/>
    <w:rsid w:val="009856AB"/>
    <w:rsid w:val="00986869"/>
    <w:rsid w:val="009872C1"/>
    <w:rsid w:val="0098760E"/>
    <w:rsid w:val="00990F88"/>
    <w:rsid w:val="0099102A"/>
    <w:rsid w:val="00991B8E"/>
    <w:rsid w:val="009925F4"/>
    <w:rsid w:val="00992930"/>
    <w:rsid w:val="00993C7E"/>
    <w:rsid w:val="009954BA"/>
    <w:rsid w:val="00995785"/>
    <w:rsid w:val="00996408"/>
    <w:rsid w:val="00996847"/>
    <w:rsid w:val="009A063A"/>
    <w:rsid w:val="009A0911"/>
    <w:rsid w:val="009A1043"/>
    <w:rsid w:val="009A3364"/>
    <w:rsid w:val="009A37CB"/>
    <w:rsid w:val="009A41E0"/>
    <w:rsid w:val="009A514D"/>
    <w:rsid w:val="009A532E"/>
    <w:rsid w:val="009A5F27"/>
    <w:rsid w:val="009B01AF"/>
    <w:rsid w:val="009B01B5"/>
    <w:rsid w:val="009B0E4F"/>
    <w:rsid w:val="009B156C"/>
    <w:rsid w:val="009B1A7D"/>
    <w:rsid w:val="009B212B"/>
    <w:rsid w:val="009B2690"/>
    <w:rsid w:val="009B4CBE"/>
    <w:rsid w:val="009B5BDD"/>
    <w:rsid w:val="009B5DE3"/>
    <w:rsid w:val="009B5FFB"/>
    <w:rsid w:val="009B6099"/>
    <w:rsid w:val="009B76E8"/>
    <w:rsid w:val="009B7FC7"/>
    <w:rsid w:val="009C0531"/>
    <w:rsid w:val="009C0DBA"/>
    <w:rsid w:val="009C0E49"/>
    <w:rsid w:val="009C0F66"/>
    <w:rsid w:val="009C0FBB"/>
    <w:rsid w:val="009C1E71"/>
    <w:rsid w:val="009C20D6"/>
    <w:rsid w:val="009C2144"/>
    <w:rsid w:val="009C237E"/>
    <w:rsid w:val="009C27E6"/>
    <w:rsid w:val="009C317F"/>
    <w:rsid w:val="009C3318"/>
    <w:rsid w:val="009C4AB2"/>
    <w:rsid w:val="009C4E84"/>
    <w:rsid w:val="009C50C0"/>
    <w:rsid w:val="009C555E"/>
    <w:rsid w:val="009C5591"/>
    <w:rsid w:val="009C56E2"/>
    <w:rsid w:val="009C66AB"/>
    <w:rsid w:val="009C7745"/>
    <w:rsid w:val="009C79A8"/>
    <w:rsid w:val="009C7DF6"/>
    <w:rsid w:val="009C7F54"/>
    <w:rsid w:val="009D07A8"/>
    <w:rsid w:val="009D1152"/>
    <w:rsid w:val="009D126A"/>
    <w:rsid w:val="009D1FBF"/>
    <w:rsid w:val="009D2D5C"/>
    <w:rsid w:val="009D3285"/>
    <w:rsid w:val="009D3468"/>
    <w:rsid w:val="009D471F"/>
    <w:rsid w:val="009D47F8"/>
    <w:rsid w:val="009D4B99"/>
    <w:rsid w:val="009D5553"/>
    <w:rsid w:val="009D5A0D"/>
    <w:rsid w:val="009D6BA8"/>
    <w:rsid w:val="009D7C66"/>
    <w:rsid w:val="009E05D5"/>
    <w:rsid w:val="009E0AD3"/>
    <w:rsid w:val="009E0E85"/>
    <w:rsid w:val="009E1433"/>
    <w:rsid w:val="009E174B"/>
    <w:rsid w:val="009E1B99"/>
    <w:rsid w:val="009E2189"/>
    <w:rsid w:val="009E24F6"/>
    <w:rsid w:val="009E4B18"/>
    <w:rsid w:val="009E4F47"/>
    <w:rsid w:val="009E558E"/>
    <w:rsid w:val="009E62E8"/>
    <w:rsid w:val="009E6B5B"/>
    <w:rsid w:val="009E7403"/>
    <w:rsid w:val="009E774E"/>
    <w:rsid w:val="009E7D8A"/>
    <w:rsid w:val="009E7DF8"/>
    <w:rsid w:val="009F01AD"/>
    <w:rsid w:val="009F07BD"/>
    <w:rsid w:val="009F11D4"/>
    <w:rsid w:val="009F13D8"/>
    <w:rsid w:val="009F1BAD"/>
    <w:rsid w:val="009F1BF6"/>
    <w:rsid w:val="009F40DB"/>
    <w:rsid w:val="009F502A"/>
    <w:rsid w:val="009F56A5"/>
    <w:rsid w:val="009F63B2"/>
    <w:rsid w:val="009F6517"/>
    <w:rsid w:val="009F6671"/>
    <w:rsid w:val="009F668C"/>
    <w:rsid w:val="009F6C84"/>
    <w:rsid w:val="009F77CA"/>
    <w:rsid w:val="00A00CA6"/>
    <w:rsid w:val="00A010C7"/>
    <w:rsid w:val="00A015AB"/>
    <w:rsid w:val="00A029D5"/>
    <w:rsid w:val="00A02C44"/>
    <w:rsid w:val="00A03192"/>
    <w:rsid w:val="00A03868"/>
    <w:rsid w:val="00A03BC5"/>
    <w:rsid w:val="00A047FF"/>
    <w:rsid w:val="00A0575A"/>
    <w:rsid w:val="00A05A2D"/>
    <w:rsid w:val="00A06335"/>
    <w:rsid w:val="00A10159"/>
    <w:rsid w:val="00A102E7"/>
    <w:rsid w:val="00A11945"/>
    <w:rsid w:val="00A11D1A"/>
    <w:rsid w:val="00A12A58"/>
    <w:rsid w:val="00A13916"/>
    <w:rsid w:val="00A13B7F"/>
    <w:rsid w:val="00A16509"/>
    <w:rsid w:val="00A2071B"/>
    <w:rsid w:val="00A210C3"/>
    <w:rsid w:val="00A21A54"/>
    <w:rsid w:val="00A22324"/>
    <w:rsid w:val="00A23294"/>
    <w:rsid w:val="00A233E3"/>
    <w:rsid w:val="00A24BFF"/>
    <w:rsid w:val="00A25A9C"/>
    <w:rsid w:val="00A26656"/>
    <w:rsid w:val="00A27848"/>
    <w:rsid w:val="00A32118"/>
    <w:rsid w:val="00A32698"/>
    <w:rsid w:val="00A32871"/>
    <w:rsid w:val="00A329B7"/>
    <w:rsid w:val="00A32C52"/>
    <w:rsid w:val="00A32D7E"/>
    <w:rsid w:val="00A330AA"/>
    <w:rsid w:val="00A330B5"/>
    <w:rsid w:val="00A34456"/>
    <w:rsid w:val="00A368B1"/>
    <w:rsid w:val="00A369FB"/>
    <w:rsid w:val="00A36A50"/>
    <w:rsid w:val="00A36E3F"/>
    <w:rsid w:val="00A374D5"/>
    <w:rsid w:val="00A37970"/>
    <w:rsid w:val="00A37D4B"/>
    <w:rsid w:val="00A403AC"/>
    <w:rsid w:val="00A41742"/>
    <w:rsid w:val="00A41F24"/>
    <w:rsid w:val="00A42902"/>
    <w:rsid w:val="00A42FFD"/>
    <w:rsid w:val="00A433B7"/>
    <w:rsid w:val="00A440E2"/>
    <w:rsid w:val="00A445F9"/>
    <w:rsid w:val="00A44F75"/>
    <w:rsid w:val="00A4506A"/>
    <w:rsid w:val="00A45D6F"/>
    <w:rsid w:val="00A466B5"/>
    <w:rsid w:val="00A473B6"/>
    <w:rsid w:val="00A475C9"/>
    <w:rsid w:val="00A479E8"/>
    <w:rsid w:val="00A505D5"/>
    <w:rsid w:val="00A52D5F"/>
    <w:rsid w:val="00A53E17"/>
    <w:rsid w:val="00A54AE6"/>
    <w:rsid w:val="00A55397"/>
    <w:rsid w:val="00A576B9"/>
    <w:rsid w:val="00A5781E"/>
    <w:rsid w:val="00A607A9"/>
    <w:rsid w:val="00A60FD5"/>
    <w:rsid w:val="00A610BE"/>
    <w:rsid w:val="00A6197C"/>
    <w:rsid w:val="00A61FED"/>
    <w:rsid w:val="00A648AE"/>
    <w:rsid w:val="00A64912"/>
    <w:rsid w:val="00A65CD8"/>
    <w:rsid w:val="00A6619B"/>
    <w:rsid w:val="00A664A6"/>
    <w:rsid w:val="00A66FD2"/>
    <w:rsid w:val="00A678C9"/>
    <w:rsid w:val="00A67B3E"/>
    <w:rsid w:val="00A67E4A"/>
    <w:rsid w:val="00A70F2F"/>
    <w:rsid w:val="00A72580"/>
    <w:rsid w:val="00A726C0"/>
    <w:rsid w:val="00A727A6"/>
    <w:rsid w:val="00A7303E"/>
    <w:rsid w:val="00A73AD3"/>
    <w:rsid w:val="00A73B52"/>
    <w:rsid w:val="00A73C73"/>
    <w:rsid w:val="00A74696"/>
    <w:rsid w:val="00A74D1C"/>
    <w:rsid w:val="00A754BC"/>
    <w:rsid w:val="00A75C3F"/>
    <w:rsid w:val="00A7637F"/>
    <w:rsid w:val="00A76F4F"/>
    <w:rsid w:val="00A778AF"/>
    <w:rsid w:val="00A77C83"/>
    <w:rsid w:val="00A80226"/>
    <w:rsid w:val="00A806FB"/>
    <w:rsid w:val="00A81997"/>
    <w:rsid w:val="00A81F27"/>
    <w:rsid w:val="00A820DA"/>
    <w:rsid w:val="00A830EE"/>
    <w:rsid w:val="00A84741"/>
    <w:rsid w:val="00A8496E"/>
    <w:rsid w:val="00A84D25"/>
    <w:rsid w:val="00A85098"/>
    <w:rsid w:val="00A85D81"/>
    <w:rsid w:val="00A8601F"/>
    <w:rsid w:val="00A86AD7"/>
    <w:rsid w:val="00A86E81"/>
    <w:rsid w:val="00A8739E"/>
    <w:rsid w:val="00A87969"/>
    <w:rsid w:val="00A87BCD"/>
    <w:rsid w:val="00A90CB6"/>
    <w:rsid w:val="00A92A4C"/>
    <w:rsid w:val="00A92AC6"/>
    <w:rsid w:val="00A93332"/>
    <w:rsid w:val="00A93E6D"/>
    <w:rsid w:val="00A94B59"/>
    <w:rsid w:val="00A954DC"/>
    <w:rsid w:val="00A95FCB"/>
    <w:rsid w:val="00A9635C"/>
    <w:rsid w:val="00A967E3"/>
    <w:rsid w:val="00A96985"/>
    <w:rsid w:val="00A96AA7"/>
    <w:rsid w:val="00A9744D"/>
    <w:rsid w:val="00A974D0"/>
    <w:rsid w:val="00A975E6"/>
    <w:rsid w:val="00A97B70"/>
    <w:rsid w:val="00AA0318"/>
    <w:rsid w:val="00AA1584"/>
    <w:rsid w:val="00AA21D9"/>
    <w:rsid w:val="00AA22F8"/>
    <w:rsid w:val="00AA3400"/>
    <w:rsid w:val="00AA44B5"/>
    <w:rsid w:val="00AA4AFB"/>
    <w:rsid w:val="00AA4DD3"/>
    <w:rsid w:val="00AA5053"/>
    <w:rsid w:val="00AA535F"/>
    <w:rsid w:val="00AA61A9"/>
    <w:rsid w:val="00AA6203"/>
    <w:rsid w:val="00AA6DF6"/>
    <w:rsid w:val="00AA7992"/>
    <w:rsid w:val="00AA7A3C"/>
    <w:rsid w:val="00AA7D8B"/>
    <w:rsid w:val="00AB004C"/>
    <w:rsid w:val="00AB011C"/>
    <w:rsid w:val="00AB12E5"/>
    <w:rsid w:val="00AB1372"/>
    <w:rsid w:val="00AB189D"/>
    <w:rsid w:val="00AB1C8A"/>
    <w:rsid w:val="00AB2329"/>
    <w:rsid w:val="00AB24F3"/>
    <w:rsid w:val="00AB2DB7"/>
    <w:rsid w:val="00AB3396"/>
    <w:rsid w:val="00AB3FC2"/>
    <w:rsid w:val="00AB503D"/>
    <w:rsid w:val="00AB52B4"/>
    <w:rsid w:val="00AB5A49"/>
    <w:rsid w:val="00AB627F"/>
    <w:rsid w:val="00AB67E1"/>
    <w:rsid w:val="00AB71C7"/>
    <w:rsid w:val="00AB7478"/>
    <w:rsid w:val="00AC0E1F"/>
    <w:rsid w:val="00AC0FC2"/>
    <w:rsid w:val="00AC1D58"/>
    <w:rsid w:val="00AC30A7"/>
    <w:rsid w:val="00AC42D1"/>
    <w:rsid w:val="00AC4794"/>
    <w:rsid w:val="00AC5691"/>
    <w:rsid w:val="00AC580D"/>
    <w:rsid w:val="00AC6461"/>
    <w:rsid w:val="00AC7623"/>
    <w:rsid w:val="00AC7739"/>
    <w:rsid w:val="00AC7B30"/>
    <w:rsid w:val="00AD0599"/>
    <w:rsid w:val="00AD0617"/>
    <w:rsid w:val="00AD16AD"/>
    <w:rsid w:val="00AD2B0B"/>
    <w:rsid w:val="00AD2D38"/>
    <w:rsid w:val="00AD2FBC"/>
    <w:rsid w:val="00AD31ED"/>
    <w:rsid w:val="00AD58A7"/>
    <w:rsid w:val="00AD61BE"/>
    <w:rsid w:val="00AD61EC"/>
    <w:rsid w:val="00AD6400"/>
    <w:rsid w:val="00AD6891"/>
    <w:rsid w:val="00AD6904"/>
    <w:rsid w:val="00AD7400"/>
    <w:rsid w:val="00AD7AAC"/>
    <w:rsid w:val="00AE0712"/>
    <w:rsid w:val="00AE0722"/>
    <w:rsid w:val="00AE0D76"/>
    <w:rsid w:val="00AE0F8F"/>
    <w:rsid w:val="00AE17A1"/>
    <w:rsid w:val="00AE1934"/>
    <w:rsid w:val="00AE30E4"/>
    <w:rsid w:val="00AE3586"/>
    <w:rsid w:val="00AE393A"/>
    <w:rsid w:val="00AE4008"/>
    <w:rsid w:val="00AE405D"/>
    <w:rsid w:val="00AE6865"/>
    <w:rsid w:val="00AE695B"/>
    <w:rsid w:val="00AF0699"/>
    <w:rsid w:val="00AF0FD3"/>
    <w:rsid w:val="00AF1475"/>
    <w:rsid w:val="00AF20DA"/>
    <w:rsid w:val="00AF2EA8"/>
    <w:rsid w:val="00AF3955"/>
    <w:rsid w:val="00AF39E2"/>
    <w:rsid w:val="00AF3A09"/>
    <w:rsid w:val="00AF4791"/>
    <w:rsid w:val="00AF6591"/>
    <w:rsid w:val="00AF6D9F"/>
    <w:rsid w:val="00AF7B2D"/>
    <w:rsid w:val="00AF7E13"/>
    <w:rsid w:val="00B002BE"/>
    <w:rsid w:val="00B0094E"/>
    <w:rsid w:val="00B00CF9"/>
    <w:rsid w:val="00B00E99"/>
    <w:rsid w:val="00B019A4"/>
    <w:rsid w:val="00B01D9F"/>
    <w:rsid w:val="00B025EB"/>
    <w:rsid w:val="00B025FD"/>
    <w:rsid w:val="00B0281A"/>
    <w:rsid w:val="00B02F3A"/>
    <w:rsid w:val="00B04C18"/>
    <w:rsid w:val="00B0518A"/>
    <w:rsid w:val="00B06824"/>
    <w:rsid w:val="00B068E7"/>
    <w:rsid w:val="00B0780F"/>
    <w:rsid w:val="00B07FC3"/>
    <w:rsid w:val="00B1084B"/>
    <w:rsid w:val="00B1136A"/>
    <w:rsid w:val="00B11FD1"/>
    <w:rsid w:val="00B12068"/>
    <w:rsid w:val="00B12CCC"/>
    <w:rsid w:val="00B13EF6"/>
    <w:rsid w:val="00B1426A"/>
    <w:rsid w:val="00B147B6"/>
    <w:rsid w:val="00B14B22"/>
    <w:rsid w:val="00B14C29"/>
    <w:rsid w:val="00B15E05"/>
    <w:rsid w:val="00B162A4"/>
    <w:rsid w:val="00B164D2"/>
    <w:rsid w:val="00B16A49"/>
    <w:rsid w:val="00B16D8C"/>
    <w:rsid w:val="00B17025"/>
    <w:rsid w:val="00B20406"/>
    <w:rsid w:val="00B20564"/>
    <w:rsid w:val="00B210BE"/>
    <w:rsid w:val="00B22B4E"/>
    <w:rsid w:val="00B230D6"/>
    <w:rsid w:val="00B23C27"/>
    <w:rsid w:val="00B24392"/>
    <w:rsid w:val="00B24AFA"/>
    <w:rsid w:val="00B24ECA"/>
    <w:rsid w:val="00B25925"/>
    <w:rsid w:val="00B2611B"/>
    <w:rsid w:val="00B268FA"/>
    <w:rsid w:val="00B274DA"/>
    <w:rsid w:val="00B305E3"/>
    <w:rsid w:val="00B31498"/>
    <w:rsid w:val="00B326B0"/>
    <w:rsid w:val="00B32B18"/>
    <w:rsid w:val="00B32F9B"/>
    <w:rsid w:val="00B33DEE"/>
    <w:rsid w:val="00B34ABC"/>
    <w:rsid w:val="00B3510B"/>
    <w:rsid w:val="00B35318"/>
    <w:rsid w:val="00B4043A"/>
    <w:rsid w:val="00B41004"/>
    <w:rsid w:val="00B411BA"/>
    <w:rsid w:val="00B422B8"/>
    <w:rsid w:val="00B424DE"/>
    <w:rsid w:val="00B42B35"/>
    <w:rsid w:val="00B43734"/>
    <w:rsid w:val="00B43856"/>
    <w:rsid w:val="00B44CBE"/>
    <w:rsid w:val="00B44FE5"/>
    <w:rsid w:val="00B451F7"/>
    <w:rsid w:val="00B45A5C"/>
    <w:rsid w:val="00B45A8B"/>
    <w:rsid w:val="00B45C75"/>
    <w:rsid w:val="00B463EA"/>
    <w:rsid w:val="00B46C89"/>
    <w:rsid w:val="00B4797B"/>
    <w:rsid w:val="00B50235"/>
    <w:rsid w:val="00B50416"/>
    <w:rsid w:val="00B50BFA"/>
    <w:rsid w:val="00B51AD4"/>
    <w:rsid w:val="00B5261C"/>
    <w:rsid w:val="00B5338B"/>
    <w:rsid w:val="00B542A9"/>
    <w:rsid w:val="00B56166"/>
    <w:rsid w:val="00B569CB"/>
    <w:rsid w:val="00B56C41"/>
    <w:rsid w:val="00B57D24"/>
    <w:rsid w:val="00B57F6E"/>
    <w:rsid w:val="00B60476"/>
    <w:rsid w:val="00B611DB"/>
    <w:rsid w:val="00B61CF1"/>
    <w:rsid w:val="00B61D31"/>
    <w:rsid w:val="00B61E13"/>
    <w:rsid w:val="00B6569A"/>
    <w:rsid w:val="00B65AD3"/>
    <w:rsid w:val="00B65B27"/>
    <w:rsid w:val="00B65FAF"/>
    <w:rsid w:val="00B676E7"/>
    <w:rsid w:val="00B70916"/>
    <w:rsid w:val="00B7287F"/>
    <w:rsid w:val="00B72A3F"/>
    <w:rsid w:val="00B72AC0"/>
    <w:rsid w:val="00B72D05"/>
    <w:rsid w:val="00B73D79"/>
    <w:rsid w:val="00B75734"/>
    <w:rsid w:val="00B757C0"/>
    <w:rsid w:val="00B7585B"/>
    <w:rsid w:val="00B75AEB"/>
    <w:rsid w:val="00B778F4"/>
    <w:rsid w:val="00B8012D"/>
    <w:rsid w:val="00B80240"/>
    <w:rsid w:val="00B81F71"/>
    <w:rsid w:val="00B82116"/>
    <w:rsid w:val="00B822AE"/>
    <w:rsid w:val="00B835C4"/>
    <w:rsid w:val="00B838AA"/>
    <w:rsid w:val="00B84A59"/>
    <w:rsid w:val="00B84FF1"/>
    <w:rsid w:val="00B857D2"/>
    <w:rsid w:val="00B85F5D"/>
    <w:rsid w:val="00B862C3"/>
    <w:rsid w:val="00B86540"/>
    <w:rsid w:val="00B86650"/>
    <w:rsid w:val="00B87308"/>
    <w:rsid w:val="00B90232"/>
    <w:rsid w:val="00B9244E"/>
    <w:rsid w:val="00B937E0"/>
    <w:rsid w:val="00B94DCA"/>
    <w:rsid w:val="00B9546A"/>
    <w:rsid w:val="00B95943"/>
    <w:rsid w:val="00B95DF9"/>
    <w:rsid w:val="00B95E17"/>
    <w:rsid w:val="00B960F2"/>
    <w:rsid w:val="00B9759F"/>
    <w:rsid w:val="00B97EC6"/>
    <w:rsid w:val="00B97FA5"/>
    <w:rsid w:val="00BA014C"/>
    <w:rsid w:val="00BA1ED5"/>
    <w:rsid w:val="00BA293C"/>
    <w:rsid w:val="00BA2A62"/>
    <w:rsid w:val="00BA3311"/>
    <w:rsid w:val="00BA35F9"/>
    <w:rsid w:val="00BA3864"/>
    <w:rsid w:val="00BA4D4E"/>
    <w:rsid w:val="00BA50B3"/>
    <w:rsid w:val="00BA50CC"/>
    <w:rsid w:val="00BA64C3"/>
    <w:rsid w:val="00BA671A"/>
    <w:rsid w:val="00BA67F0"/>
    <w:rsid w:val="00BA6A99"/>
    <w:rsid w:val="00BB061D"/>
    <w:rsid w:val="00BB0706"/>
    <w:rsid w:val="00BB1C95"/>
    <w:rsid w:val="00BB1DAE"/>
    <w:rsid w:val="00BB1E25"/>
    <w:rsid w:val="00BB1F1A"/>
    <w:rsid w:val="00BB2205"/>
    <w:rsid w:val="00BB2831"/>
    <w:rsid w:val="00BB3A7A"/>
    <w:rsid w:val="00BB3D66"/>
    <w:rsid w:val="00BB3E3B"/>
    <w:rsid w:val="00BB41B9"/>
    <w:rsid w:val="00BB45B6"/>
    <w:rsid w:val="00BB5DDE"/>
    <w:rsid w:val="00BB5EA4"/>
    <w:rsid w:val="00BB66A2"/>
    <w:rsid w:val="00BB6A73"/>
    <w:rsid w:val="00BB7300"/>
    <w:rsid w:val="00BC160E"/>
    <w:rsid w:val="00BC16D1"/>
    <w:rsid w:val="00BC1E9C"/>
    <w:rsid w:val="00BC31A0"/>
    <w:rsid w:val="00BC352B"/>
    <w:rsid w:val="00BC3D81"/>
    <w:rsid w:val="00BC4509"/>
    <w:rsid w:val="00BC5289"/>
    <w:rsid w:val="00BC5869"/>
    <w:rsid w:val="00BC62CA"/>
    <w:rsid w:val="00BD08BF"/>
    <w:rsid w:val="00BD0B54"/>
    <w:rsid w:val="00BD24EC"/>
    <w:rsid w:val="00BD3257"/>
    <w:rsid w:val="00BD3E1A"/>
    <w:rsid w:val="00BD40D4"/>
    <w:rsid w:val="00BD4173"/>
    <w:rsid w:val="00BD4BAA"/>
    <w:rsid w:val="00BD4CCB"/>
    <w:rsid w:val="00BD622F"/>
    <w:rsid w:val="00BD632B"/>
    <w:rsid w:val="00BE228B"/>
    <w:rsid w:val="00BE2E0D"/>
    <w:rsid w:val="00BE30B5"/>
    <w:rsid w:val="00BE3F42"/>
    <w:rsid w:val="00BE4E75"/>
    <w:rsid w:val="00BE5B5B"/>
    <w:rsid w:val="00BE5E2D"/>
    <w:rsid w:val="00BE6570"/>
    <w:rsid w:val="00BE6FB3"/>
    <w:rsid w:val="00BE7065"/>
    <w:rsid w:val="00BE70BB"/>
    <w:rsid w:val="00BE73AB"/>
    <w:rsid w:val="00BE7A80"/>
    <w:rsid w:val="00BF11E7"/>
    <w:rsid w:val="00BF13D8"/>
    <w:rsid w:val="00BF1691"/>
    <w:rsid w:val="00BF285F"/>
    <w:rsid w:val="00BF2CDD"/>
    <w:rsid w:val="00BF3787"/>
    <w:rsid w:val="00BF3E00"/>
    <w:rsid w:val="00BF455F"/>
    <w:rsid w:val="00BF4802"/>
    <w:rsid w:val="00BF6CD1"/>
    <w:rsid w:val="00BF735F"/>
    <w:rsid w:val="00BF7E01"/>
    <w:rsid w:val="00BF7FD6"/>
    <w:rsid w:val="00C00700"/>
    <w:rsid w:val="00C02D31"/>
    <w:rsid w:val="00C03439"/>
    <w:rsid w:val="00C040B3"/>
    <w:rsid w:val="00C04A2F"/>
    <w:rsid w:val="00C04C6E"/>
    <w:rsid w:val="00C05271"/>
    <w:rsid w:val="00C0673F"/>
    <w:rsid w:val="00C10D29"/>
    <w:rsid w:val="00C1193F"/>
    <w:rsid w:val="00C120C5"/>
    <w:rsid w:val="00C1238A"/>
    <w:rsid w:val="00C12E99"/>
    <w:rsid w:val="00C134A3"/>
    <w:rsid w:val="00C13D72"/>
    <w:rsid w:val="00C14CB7"/>
    <w:rsid w:val="00C151DF"/>
    <w:rsid w:val="00C1524C"/>
    <w:rsid w:val="00C15C27"/>
    <w:rsid w:val="00C16879"/>
    <w:rsid w:val="00C16977"/>
    <w:rsid w:val="00C177DB"/>
    <w:rsid w:val="00C207E9"/>
    <w:rsid w:val="00C225B9"/>
    <w:rsid w:val="00C259DD"/>
    <w:rsid w:val="00C25C2B"/>
    <w:rsid w:val="00C265EB"/>
    <w:rsid w:val="00C26802"/>
    <w:rsid w:val="00C26BEF"/>
    <w:rsid w:val="00C26C50"/>
    <w:rsid w:val="00C276C6"/>
    <w:rsid w:val="00C277FC"/>
    <w:rsid w:val="00C27D13"/>
    <w:rsid w:val="00C27FE5"/>
    <w:rsid w:val="00C3027C"/>
    <w:rsid w:val="00C3032D"/>
    <w:rsid w:val="00C306A5"/>
    <w:rsid w:val="00C32027"/>
    <w:rsid w:val="00C32E9A"/>
    <w:rsid w:val="00C33E22"/>
    <w:rsid w:val="00C344E2"/>
    <w:rsid w:val="00C34D7A"/>
    <w:rsid w:val="00C35489"/>
    <w:rsid w:val="00C354E5"/>
    <w:rsid w:val="00C35D6F"/>
    <w:rsid w:val="00C361E4"/>
    <w:rsid w:val="00C372CC"/>
    <w:rsid w:val="00C378DD"/>
    <w:rsid w:val="00C37A9D"/>
    <w:rsid w:val="00C408CA"/>
    <w:rsid w:val="00C40957"/>
    <w:rsid w:val="00C4155D"/>
    <w:rsid w:val="00C42465"/>
    <w:rsid w:val="00C426C7"/>
    <w:rsid w:val="00C43643"/>
    <w:rsid w:val="00C43CA0"/>
    <w:rsid w:val="00C457F2"/>
    <w:rsid w:val="00C45973"/>
    <w:rsid w:val="00C46E6B"/>
    <w:rsid w:val="00C46FC5"/>
    <w:rsid w:val="00C47218"/>
    <w:rsid w:val="00C47808"/>
    <w:rsid w:val="00C47E30"/>
    <w:rsid w:val="00C50775"/>
    <w:rsid w:val="00C516E9"/>
    <w:rsid w:val="00C51B78"/>
    <w:rsid w:val="00C51C0D"/>
    <w:rsid w:val="00C52C0A"/>
    <w:rsid w:val="00C531E1"/>
    <w:rsid w:val="00C53588"/>
    <w:rsid w:val="00C53B32"/>
    <w:rsid w:val="00C54C2F"/>
    <w:rsid w:val="00C54EE1"/>
    <w:rsid w:val="00C55AB2"/>
    <w:rsid w:val="00C57960"/>
    <w:rsid w:val="00C57CE6"/>
    <w:rsid w:val="00C60B37"/>
    <w:rsid w:val="00C61143"/>
    <w:rsid w:val="00C6157D"/>
    <w:rsid w:val="00C61833"/>
    <w:rsid w:val="00C61DA2"/>
    <w:rsid w:val="00C62394"/>
    <w:rsid w:val="00C628E1"/>
    <w:rsid w:val="00C646DB"/>
    <w:rsid w:val="00C6480D"/>
    <w:rsid w:val="00C65315"/>
    <w:rsid w:val="00C65636"/>
    <w:rsid w:val="00C6778C"/>
    <w:rsid w:val="00C70201"/>
    <w:rsid w:val="00C702E9"/>
    <w:rsid w:val="00C70D7C"/>
    <w:rsid w:val="00C71376"/>
    <w:rsid w:val="00C718B4"/>
    <w:rsid w:val="00C71BAC"/>
    <w:rsid w:val="00C71FDD"/>
    <w:rsid w:val="00C7219F"/>
    <w:rsid w:val="00C739BC"/>
    <w:rsid w:val="00C74677"/>
    <w:rsid w:val="00C74D52"/>
    <w:rsid w:val="00C77295"/>
    <w:rsid w:val="00C77D63"/>
    <w:rsid w:val="00C80119"/>
    <w:rsid w:val="00C811DF"/>
    <w:rsid w:val="00C81370"/>
    <w:rsid w:val="00C83304"/>
    <w:rsid w:val="00C83A6F"/>
    <w:rsid w:val="00C83C78"/>
    <w:rsid w:val="00C845BE"/>
    <w:rsid w:val="00C84A33"/>
    <w:rsid w:val="00C84D28"/>
    <w:rsid w:val="00C85367"/>
    <w:rsid w:val="00C85F1E"/>
    <w:rsid w:val="00C86DCE"/>
    <w:rsid w:val="00C8759E"/>
    <w:rsid w:val="00C91F70"/>
    <w:rsid w:val="00C9217C"/>
    <w:rsid w:val="00C9234B"/>
    <w:rsid w:val="00C926C6"/>
    <w:rsid w:val="00C926D8"/>
    <w:rsid w:val="00C92977"/>
    <w:rsid w:val="00C93BE4"/>
    <w:rsid w:val="00C94430"/>
    <w:rsid w:val="00C94B01"/>
    <w:rsid w:val="00C9573A"/>
    <w:rsid w:val="00C9632F"/>
    <w:rsid w:val="00C966B7"/>
    <w:rsid w:val="00C9793E"/>
    <w:rsid w:val="00CA0DB4"/>
    <w:rsid w:val="00CA13AC"/>
    <w:rsid w:val="00CA13DC"/>
    <w:rsid w:val="00CA1C14"/>
    <w:rsid w:val="00CA1C76"/>
    <w:rsid w:val="00CA1F99"/>
    <w:rsid w:val="00CA201B"/>
    <w:rsid w:val="00CA299D"/>
    <w:rsid w:val="00CA2F17"/>
    <w:rsid w:val="00CA2FF6"/>
    <w:rsid w:val="00CA3486"/>
    <w:rsid w:val="00CA38BC"/>
    <w:rsid w:val="00CA3DD4"/>
    <w:rsid w:val="00CA5C4A"/>
    <w:rsid w:val="00CA7CE4"/>
    <w:rsid w:val="00CB0166"/>
    <w:rsid w:val="00CB03E9"/>
    <w:rsid w:val="00CB099F"/>
    <w:rsid w:val="00CB0C52"/>
    <w:rsid w:val="00CB246F"/>
    <w:rsid w:val="00CB2500"/>
    <w:rsid w:val="00CB2BB8"/>
    <w:rsid w:val="00CB3406"/>
    <w:rsid w:val="00CB34F6"/>
    <w:rsid w:val="00CB422F"/>
    <w:rsid w:val="00CB4D62"/>
    <w:rsid w:val="00CB5DD5"/>
    <w:rsid w:val="00CB6532"/>
    <w:rsid w:val="00CB67D5"/>
    <w:rsid w:val="00CB6905"/>
    <w:rsid w:val="00CC0AD7"/>
    <w:rsid w:val="00CC1B02"/>
    <w:rsid w:val="00CC2925"/>
    <w:rsid w:val="00CC2D64"/>
    <w:rsid w:val="00CC30FF"/>
    <w:rsid w:val="00CC434A"/>
    <w:rsid w:val="00CC4883"/>
    <w:rsid w:val="00CC574C"/>
    <w:rsid w:val="00CC5B49"/>
    <w:rsid w:val="00CC6031"/>
    <w:rsid w:val="00CC6393"/>
    <w:rsid w:val="00CC6605"/>
    <w:rsid w:val="00CD00ED"/>
    <w:rsid w:val="00CD0702"/>
    <w:rsid w:val="00CD15AA"/>
    <w:rsid w:val="00CD232C"/>
    <w:rsid w:val="00CD3B20"/>
    <w:rsid w:val="00CD4899"/>
    <w:rsid w:val="00CD48C8"/>
    <w:rsid w:val="00CD48E8"/>
    <w:rsid w:val="00CD5E70"/>
    <w:rsid w:val="00CD6DF9"/>
    <w:rsid w:val="00CD6E74"/>
    <w:rsid w:val="00CD6F69"/>
    <w:rsid w:val="00CD7343"/>
    <w:rsid w:val="00CD7397"/>
    <w:rsid w:val="00CD75C2"/>
    <w:rsid w:val="00CD7812"/>
    <w:rsid w:val="00CE04CC"/>
    <w:rsid w:val="00CE0A59"/>
    <w:rsid w:val="00CE113A"/>
    <w:rsid w:val="00CE214D"/>
    <w:rsid w:val="00CE29CE"/>
    <w:rsid w:val="00CE44E0"/>
    <w:rsid w:val="00CE5073"/>
    <w:rsid w:val="00CE54BE"/>
    <w:rsid w:val="00CE5703"/>
    <w:rsid w:val="00CE6DB0"/>
    <w:rsid w:val="00CF0ADD"/>
    <w:rsid w:val="00CF2F80"/>
    <w:rsid w:val="00CF303A"/>
    <w:rsid w:val="00CF469B"/>
    <w:rsid w:val="00CF4F8D"/>
    <w:rsid w:val="00CF508F"/>
    <w:rsid w:val="00CF7CD0"/>
    <w:rsid w:val="00D002E3"/>
    <w:rsid w:val="00D0064E"/>
    <w:rsid w:val="00D00661"/>
    <w:rsid w:val="00D00D7C"/>
    <w:rsid w:val="00D02E3F"/>
    <w:rsid w:val="00D03076"/>
    <w:rsid w:val="00D034AF"/>
    <w:rsid w:val="00D035F3"/>
    <w:rsid w:val="00D0362A"/>
    <w:rsid w:val="00D036DB"/>
    <w:rsid w:val="00D0402F"/>
    <w:rsid w:val="00D046F9"/>
    <w:rsid w:val="00D04F7E"/>
    <w:rsid w:val="00D0593C"/>
    <w:rsid w:val="00D0611B"/>
    <w:rsid w:val="00D06AE6"/>
    <w:rsid w:val="00D112CA"/>
    <w:rsid w:val="00D11338"/>
    <w:rsid w:val="00D132A2"/>
    <w:rsid w:val="00D13FBB"/>
    <w:rsid w:val="00D142A4"/>
    <w:rsid w:val="00D150E0"/>
    <w:rsid w:val="00D151DA"/>
    <w:rsid w:val="00D15855"/>
    <w:rsid w:val="00D16FEF"/>
    <w:rsid w:val="00D17237"/>
    <w:rsid w:val="00D17DFA"/>
    <w:rsid w:val="00D2155F"/>
    <w:rsid w:val="00D220E2"/>
    <w:rsid w:val="00D224DE"/>
    <w:rsid w:val="00D2369D"/>
    <w:rsid w:val="00D2371A"/>
    <w:rsid w:val="00D23C05"/>
    <w:rsid w:val="00D245BA"/>
    <w:rsid w:val="00D246AD"/>
    <w:rsid w:val="00D24E3F"/>
    <w:rsid w:val="00D250C9"/>
    <w:rsid w:val="00D25280"/>
    <w:rsid w:val="00D252E9"/>
    <w:rsid w:val="00D25CCF"/>
    <w:rsid w:val="00D30049"/>
    <w:rsid w:val="00D3033F"/>
    <w:rsid w:val="00D3038C"/>
    <w:rsid w:val="00D30548"/>
    <w:rsid w:val="00D306AE"/>
    <w:rsid w:val="00D308C5"/>
    <w:rsid w:val="00D31975"/>
    <w:rsid w:val="00D32835"/>
    <w:rsid w:val="00D32B7F"/>
    <w:rsid w:val="00D33089"/>
    <w:rsid w:val="00D35948"/>
    <w:rsid w:val="00D35FFA"/>
    <w:rsid w:val="00D360B9"/>
    <w:rsid w:val="00D36871"/>
    <w:rsid w:val="00D37983"/>
    <w:rsid w:val="00D37DE5"/>
    <w:rsid w:val="00D40123"/>
    <w:rsid w:val="00D408D9"/>
    <w:rsid w:val="00D40AFD"/>
    <w:rsid w:val="00D412A8"/>
    <w:rsid w:val="00D4148D"/>
    <w:rsid w:val="00D41727"/>
    <w:rsid w:val="00D41806"/>
    <w:rsid w:val="00D41AE4"/>
    <w:rsid w:val="00D421A8"/>
    <w:rsid w:val="00D42D36"/>
    <w:rsid w:val="00D4331E"/>
    <w:rsid w:val="00D433A0"/>
    <w:rsid w:val="00D4547F"/>
    <w:rsid w:val="00D46120"/>
    <w:rsid w:val="00D46E32"/>
    <w:rsid w:val="00D46F57"/>
    <w:rsid w:val="00D4792E"/>
    <w:rsid w:val="00D479E6"/>
    <w:rsid w:val="00D5082E"/>
    <w:rsid w:val="00D51236"/>
    <w:rsid w:val="00D52F75"/>
    <w:rsid w:val="00D52F77"/>
    <w:rsid w:val="00D53917"/>
    <w:rsid w:val="00D53921"/>
    <w:rsid w:val="00D53A89"/>
    <w:rsid w:val="00D53BB4"/>
    <w:rsid w:val="00D54EA3"/>
    <w:rsid w:val="00D5561B"/>
    <w:rsid w:val="00D5612D"/>
    <w:rsid w:val="00D564DC"/>
    <w:rsid w:val="00D565CA"/>
    <w:rsid w:val="00D5660F"/>
    <w:rsid w:val="00D57774"/>
    <w:rsid w:val="00D6039F"/>
    <w:rsid w:val="00D604F5"/>
    <w:rsid w:val="00D6109D"/>
    <w:rsid w:val="00D613CE"/>
    <w:rsid w:val="00D619C2"/>
    <w:rsid w:val="00D6336B"/>
    <w:rsid w:val="00D650C4"/>
    <w:rsid w:val="00D654A5"/>
    <w:rsid w:val="00D657E3"/>
    <w:rsid w:val="00D6583E"/>
    <w:rsid w:val="00D659C4"/>
    <w:rsid w:val="00D65F3F"/>
    <w:rsid w:val="00D67C56"/>
    <w:rsid w:val="00D705B9"/>
    <w:rsid w:val="00D70E69"/>
    <w:rsid w:val="00D7106E"/>
    <w:rsid w:val="00D71A4C"/>
    <w:rsid w:val="00D71A81"/>
    <w:rsid w:val="00D721B8"/>
    <w:rsid w:val="00D7291E"/>
    <w:rsid w:val="00D72A82"/>
    <w:rsid w:val="00D7369B"/>
    <w:rsid w:val="00D738B4"/>
    <w:rsid w:val="00D73A8C"/>
    <w:rsid w:val="00D74732"/>
    <w:rsid w:val="00D749B5"/>
    <w:rsid w:val="00D74C2B"/>
    <w:rsid w:val="00D7530B"/>
    <w:rsid w:val="00D75316"/>
    <w:rsid w:val="00D76306"/>
    <w:rsid w:val="00D763C3"/>
    <w:rsid w:val="00D76915"/>
    <w:rsid w:val="00D76A4B"/>
    <w:rsid w:val="00D76BA4"/>
    <w:rsid w:val="00D8037E"/>
    <w:rsid w:val="00D80DAB"/>
    <w:rsid w:val="00D80E00"/>
    <w:rsid w:val="00D81DC1"/>
    <w:rsid w:val="00D8302F"/>
    <w:rsid w:val="00D83269"/>
    <w:rsid w:val="00D83422"/>
    <w:rsid w:val="00D83FA3"/>
    <w:rsid w:val="00D844DF"/>
    <w:rsid w:val="00D8790F"/>
    <w:rsid w:val="00D9029B"/>
    <w:rsid w:val="00D922B9"/>
    <w:rsid w:val="00D926A2"/>
    <w:rsid w:val="00D926B3"/>
    <w:rsid w:val="00D92773"/>
    <w:rsid w:val="00D93BEC"/>
    <w:rsid w:val="00D93E0E"/>
    <w:rsid w:val="00D93E4D"/>
    <w:rsid w:val="00D942C1"/>
    <w:rsid w:val="00D9445B"/>
    <w:rsid w:val="00D94D4C"/>
    <w:rsid w:val="00D95BE7"/>
    <w:rsid w:val="00D95CF9"/>
    <w:rsid w:val="00D969EF"/>
    <w:rsid w:val="00D97800"/>
    <w:rsid w:val="00DA046B"/>
    <w:rsid w:val="00DA08A6"/>
    <w:rsid w:val="00DA0E82"/>
    <w:rsid w:val="00DA18C9"/>
    <w:rsid w:val="00DA1C90"/>
    <w:rsid w:val="00DA1E74"/>
    <w:rsid w:val="00DA1FCC"/>
    <w:rsid w:val="00DA3816"/>
    <w:rsid w:val="00DA3895"/>
    <w:rsid w:val="00DA405D"/>
    <w:rsid w:val="00DA490D"/>
    <w:rsid w:val="00DA4C14"/>
    <w:rsid w:val="00DA5F73"/>
    <w:rsid w:val="00DA6849"/>
    <w:rsid w:val="00DA7C94"/>
    <w:rsid w:val="00DB0562"/>
    <w:rsid w:val="00DB3333"/>
    <w:rsid w:val="00DB4B75"/>
    <w:rsid w:val="00DB4EAC"/>
    <w:rsid w:val="00DB5403"/>
    <w:rsid w:val="00DB5706"/>
    <w:rsid w:val="00DB633F"/>
    <w:rsid w:val="00DB6F38"/>
    <w:rsid w:val="00DB71C5"/>
    <w:rsid w:val="00DB7D10"/>
    <w:rsid w:val="00DC0302"/>
    <w:rsid w:val="00DC098A"/>
    <w:rsid w:val="00DC11A1"/>
    <w:rsid w:val="00DC2888"/>
    <w:rsid w:val="00DC2A0F"/>
    <w:rsid w:val="00DC2BB7"/>
    <w:rsid w:val="00DC3AE5"/>
    <w:rsid w:val="00DC405A"/>
    <w:rsid w:val="00DC44B0"/>
    <w:rsid w:val="00DC5667"/>
    <w:rsid w:val="00DD0562"/>
    <w:rsid w:val="00DD05F9"/>
    <w:rsid w:val="00DD0F19"/>
    <w:rsid w:val="00DD1842"/>
    <w:rsid w:val="00DD24C9"/>
    <w:rsid w:val="00DD2E16"/>
    <w:rsid w:val="00DD36FB"/>
    <w:rsid w:val="00DD3FA0"/>
    <w:rsid w:val="00DD4E7E"/>
    <w:rsid w:val="00DD501F"/>
    <w:rsid w:val="00DD51E0"/>
    <w:rsid w:val="00DD5427"/>
    <w:rsid w:val="00DD5561"/>
    <w:rsid w:val="00DD6DC0"/>
    <w:rsid w:val="00DE00DE"/>
    <w:rsid w:val="00DE202B"/>
    <w:rsid w:val="00DE2FE5"/>
    <w:rsid w:val="00DE3315"/>
    <w:rsid w:val="00DE37BD"/>
    <w:rsid w:val="00DE3AF9"/>
    <w:rsid w:val="00DE46AB"/>
    <w:rsid w:val="00DE5561"/>
    <w:rsid w:val="00DE6130"/>
    <w:rsid w:val="00DE6510"/>
    <w:rsid w:val="00DE71AE"/>
    <w:rsid w:val="00DE72C5"/>
    <w:rsid w:val="00DE7E4E"/>
    <w:rsid w:val="00DF015E"/>
    <w:rsid w:val="00DF0F49"/>
    <w:rsid w:val="00DF13E6"/>
    <w:rsid w:val="00DF17C6"/>
    <w:rsid w:val="00DF18CB"/>
    <w:rsid w:val="00DF1B33"/>
    <w:rsid w:val="00DF2188"/>
    <w:rsid w:val="00DF2DB1"/>
    <w:rsid w:val="00DF2ED9"/>
    <w:rsid w:val="00DF2F54"/>
    <w:rsid w:val="00DF2FBB"/>
    <w:rsid w:val="00DF3187"/>
    <w:rsid w:val="00DF36B8"/>
    <w:rsid w:val="00DF4053"/>
    <w:rsid w:val="00DF62E3"/>
    <w:rsid w:val="00DF657B"/>
    <w:rsid w:val="00DF68CE"/>
    <w:rsid w:val="00DF6EBB"/>
    <w:rsid w:val="00E00819"/>
    <w:rsid w:val="00E00948"/>
    <w:rsid w:val="00E0393E"/>
    <w:rsid w:val="00E03998"/>
    <w:rsid w:val="00E03C2A"/>
    <w:rsid w:val="00E04290"/>
    <w:rsid w:val="00E047E8"/>
    <w:rsid w:val="00E047F2"/>
    <w:rsid w:val="00E04B85"/>
    <w:rsid w:val="00E05D88"/>
    <w:rsid w:val="00E073CA"/>
    <w:rsid w:val="00E102EB"/>
    <w:rsid w:val="00E106AB"/>
    <w:rsid w:val="00E10844"/>
    <w:rsid w:val="00E10B78"/>
    <w:rsid w:val="00E10CC2"/>
    <w:rsid w:val="00E113FF"/>
    <w:rsid w:val="00E114F9"/>
    <w:rsid w:val="00E1280F"/>
    <w:rsid w:val="00E131A7"/>
    <w:rsid w:val="00E1351D"/>
    <w:rsid w:val="00E139C3"/>
    <w:rsid w:val="00E13B71"/>
    <w:rsid w:val="00E1427E"/>
    <w:rsid w:val="00E1561F"/>
    <w:rsid w:val="00E16073"/>
    <w:rsid w:val="00E16133"/>
    <w:rsid w:val="00E172E6"/>
    <w:rsid w:val="00E17823"/>
    <w:rsid w:val="00E17C28"/>
    <w:rsid w:val="00E22D22"/>
    <w:rsid w:val="00E238D6"/>
    <w:rsid w:val="00E2408B"/>
    <w:rsid w:val="00E256DE"/>
    <w:rsid w:val="00E25BD4"/>
    <w:rsid w:val="00E30639"/>
    <w:rsid w:val="00E32D28"/>
    <w:rsid w:val="00E32EBC"/>
    <w:rsid w:val="00E32EDD"/>
    <w:rsid w:val="00E3325D"/>
    <w:rsid w:val="00E33F0F"/>
    <w:rsid w:val="00E33F8D"/>
    <w:rsid w:val="00E34257"/>
    <w:rsid w:val="00E35A3D"/>
    <w:rsid w:val="00E35CEC"/>
    <w:rsid w:val="00E3775B"/>
    <w:rsid w:val="00E377D2"/>
    <w:rsid w:val="00E42A46"/>
    <w:rsid w:val="00E42B3C"/>
    <w:rsid w:val="00E4322B"/>
    <w:rsid w:val="00E4362D"/>
    <w:rsid w:val="00E4378F"/>
    <w:rsid w:val="00E43ACE"/>
    <w:rsid w:val="00E43F80"/>
    <w:rsid w:val="00E43F83"/>
    <w:rsid w:val="00E44714"/>
    <w:rsid w:val="00E44D19"/>
    <w:rsid w:val="00E44E6C"/>
    <w:rsid w:val="00E45567"/>
    <w:rsid w:val="00E4596E"/>
    <w:rsid w:val="00E46EFB"/>
    <w:rsid w:val="00E476EB"/>
    <w:rsid w:val="00E502E8"/>
    <w:rsid w:val="00E51126"/>
    <w:rsid w:val="00E511F6"/>
    <w:rsid w:val="00E514D4"/>
    <w:rsid w:val="00E52030"/>
    <w:rsid w:val="00E52CA8"/>
    <w:rsid w:val="00E53374"/>
    <w:rsid w:val="00E53692"/>
    <w:rsid w:val="00E545B7"/>
    <w:rsid w:val="00E55081"/>
    <w:rsid w:val="00E561D8"/>
    <w:rsid w:val="00E578CF"/>
    <w:rsid w:val="00E6003F"/>
    <w:rsid w:val="00E6007E"/>
    <w:rsid w:val="00E60965"/>
    <w:rsid w:val="00E614D3"/>
    <w:rsid w:val="00E61AD6"/>
    <w:rsid w:val="00E6246D"/>
    <w:rsid w:val="00E62945"/>
    <w:rsid w:val="00E62B2C"/>
    <w:rsid w:val="00E63044"/>
    <w:rsid w:val="00E63C14"/>
    <w:rsid w:val="00E6465C"/>
    <w:rsid w:val="00E649A2"/>
    <w:rsid w:val="00E6778A"/>
    <w:rsid w:val="00E679BC"/>
    <w:rsid w:val="00E67A75"/>
    <w:rsid w:val="00E70325"/>
    <w:rsid w:val="00E706C3"/>
    <w:rsid w:val="00E7169E"/>
    <w:rsid w:val="00E71F64"/>
    <w:rsid w:val="00E7216E"/>
    <w:rsid w:val="00E743BC"/>
    <w:rsid w:val="00E746BD"/>
    <w:rsid w:val="00E75D95"/>
    <w:rsid w:val="00E75F29"/>
    <w:rsid w:val="00E772A8"/>
    <w:rsid w:val="00E7796A"/>
    <w:rsid w:val="00E80EE1"/>
    <w:rsid w:val="00E81B39"/>
    <w:rsid w:val="00E8421E"/>
    <w:rsid w:val="00E85236"/>
    <w:rsid w:val="00E872B5"/>
    <w:rsid w:val="00E9035E"/>
    <w:rsid w:val="00E90634"/>
    <w:rsid w:val="00E90CF0"/>
    <w:rsid w:val="00E91C4B"/>
    <w:rsid w:val="00E93187"/>
    <w:rsid w:val="00E93382"/>
    <w:rsid w:val="00E947D0"/>
    <w:rsid w:val="00E94B05"/>
    <w:rsid w:val="00E94C94"/>
    <w:rsid w:val="00E95A12"/>
    <w:rsid w:val="00E96127"/>
    <w:rsid w:val="00E97582"/>
    <w:rsid w:val="00E978D1"/>
    <w:rsid w:val="00EA01F8"/>
    <w:rsid w:val="00EA0848"/>
    <w:rsid w:val="00EA17BD"/>
    <w:rsid w:val="00EA3155"/>
    <w:rsid w:val="00EA31D1"/>
    <w:rsid w:val="00EA4D30"/>
    <w:rsid w:val="00EA53D0"/>
    <w:rsid w:val="00EA54AF"/>
    <w:rsid w:val="00EA57EE"/>
    <w:rsid w:val="00EA69E7"/>
    <w:rsid w:val="00EA7215"/>
    <w:rsid w:val="00EA7EB8"/>
    <w:rsid w:val="00EB0803"/>
    <w:rsid w:val="00EB0F36"/>
    <w:rsid w:val="00EB12D2"/>
    <w:rsid w:val="00EB2617"/>
    <w:rsid w:val="00EB2A7B"/>
    <w:rsid w:val="00EB3D2D"/>
    <w:rsid w:val="00EB42DB"/>
    <w:rsid w:val="00EB4329"/>
    <w:rsid w:val="00EB5487"/>
    <w:rsid w:val="00EB5EA6"/>
    <w:rsid w:val="00EB63C4"/>
    <w:rsid w:val="00EB6B13"/>
    <w:rsid w:val="00EC0498"/>
    <w:rsid w:val="00EC0D0D"/>
    <w:rsid w:val="00EC1673"/>
    <w:rsid w:val="00EC2818"/>
    <w:rsid w:val="00EC3830"/>
    <w:rsid w:val="00EC4B78"/>
    <w:rsid w:val="00EC4CEE"/>
    <w:rsid w:val="00EC53CC"/>
    <w:rsid w:val="00EC6B37"/>
    <w:rsid w:val="00EC7090"/>
    <w:rsid w:val="00EC71FC"/>
    <w:rsid w:val="00ED05E4"/>
    <w:rsid w:val="00ED0896"/>
    <w:rsid w:val="00ED23CB"/>
    <w:rsid w:val="00ED4552"/>
    <w:rsid w:val="00ED4A34"/>
    <w:rsid w:val="00ED4E89"/>
    <w:rsid w:val="00ED4F2D"/>
    <w:rsid w:val="00ED5975"/>
    <w:rsid w:val="00ED626A"/>
    <w:rsid w:val="00ED7136"/>
    <w:rsid w:val="00EE0ECB"/>
    <w:rsid w:val="00EE19B0"/>
    <w:rsid w:val="00EE50E4"/>
    <w:rsid w:val="00EE68E1"/>
    <w:rsid w:val="00EE7793"/>
    <w:rsid w:val="00EE7B52"/>
    <w:rsid w:val="00EF0AD5"/>
    <w:rsid w:val="00EF0C95"/>
    <w:rsid w:val="00EF450C"/>
    <w:rsid w:val="00EF4D66"/>
    <w:rsid w:val="00EF5231"/>
    <w:rsid w:val="00EF6188"/>
    <w:rsid w:val="00EF642D"/>
    <w:rsid w:val="00EF68E0"/>
    <w:rsid w:val="00EF6939"/>
    <w:rsid w:val="00EF695F"/>
    <w:rsid w:val="00EF7FCD"/>
    <w:rsid w:val="00F00709"/>
    <w:rsid w:val="00F0116D"/>
    <w:rsid w:val="00F018C8"/>
    <w:rsid w:val="00F01FC1"/>
    <w:rsid w:val="00F02A7F"/>
    <w:rsid w:val="00F02F2D"/>
    <w:rsid w:val="00F05050"/>
    <w:rsid w:val="00F06246"/>
    <w:rsid w:val="00F0721F"/>
    <w:rsid w:val="00F10172"/>
    <w:rsid w:val="00F10682"/>
    <w:rsid w:val="00F108C3"/>
    <w:rsid w:val="00F10DFE"/>
    <w:rsid w:val="00F10E90"/>
    <w:rsid w:val="00F11B69"/>
    <w:rsid w:val="00F12A8B"/>
    <w:rsid w:val="00F1340A"/>
    <w:rsid w:val="00F1354C"/>
    <w:rsid w:val="00F13FBB"/>
    <w:rsid w:val="00F14173"/>
    <w:rsid w:val="00F14FB0"/>
    <w:rsid w:val="00F15618"/>
    <w:rsid w:val="00F15A32"/>
    <w:rsid w:val="00F1766C"/>
    <w:rsid w:val="00F178CF"/>
    <w:rsid w:val="00F17C60"/>
    <w:rsid w:val="00F21D19"/>
    <w:rsid w:val="00F21DF4"/>
    <w:rsid w:val="00F2299E"/>
    <w:rsid w:val="00F23083"/>
    <w:rsid w:val="00F238B5"/>
    <w:rsid w:val="00F24C03"/>
    <w:rsid w:val="00F2521F"/>
    <w:rsid w:val="00F255B0"/>
    <w:rsid w:val="00F26393"/>
    <w:rsid w:val="00F26B34"/>
    <w:rsid w:val="00F26FBD"/>
    <w:rsid w:val="00F275AF"/>
    <w:rsid w:val="00F27CFF"/>
    <w:rsid w:val="00F305D1"/>
    <w:rsid w:val="00F306D7"/>
    <w:rsid w:val="00F30D74"/>
    <w:rsid w:val="00F3128A"/>
    <w:rsid w:val="00F31513"/>
    <w:rsid w:val="00F315BD"/>
    <w:rsid w:val="00F3194B"/>
    <w:rsid w:val="00F323F2"/>
    <w:rsid w:val="00F32D1B"/>
    <w:rsid w:val="00F33B4C"/>
    <w:rsid w:val="00F3407E"/>
    <w:rsid w:val="00F34151"/>
    <w:rsid w:val="00F3416F"/>
    <w:rsid w:val="00F34251"/>
    <w:rsid w:val="00F343D5"/>
    <w:rsid w:val="00F345A5"/>
    <w:rsid w:val="00F34D6B"/>
    <w:rsid w:val="00F34FF9"/>
    <w:rsid w:val="00F35629"/>
    <w:rsid w:val="00F3725F"/>
    <w:rsid w:val="00F409CD"/>
    <w:rsid w:val="00F41718"/>
    <w:rsid w:val="00F4172F"/>
    <w:rsid w:val="00F41798"/>
    <w:rsid w:val="00F429FA"/>
    <w:rsid w:val="00F43150"/>
    <w:rsid w:val="00F44B87"/>
    <w:rsid w:val="00F45554"/>
    <w:rsid w:val="00F45894"/>
    <w:rsid w:val="00F46776"/>
    <w:rsid w:val="00F46A7C"/>
    <w:rsid w:val="00F4753C"/>
    <w:rsid w:val="00F476D2"/>
    <w:rsid w:val="00F50961"/>
    <w:rsid w:val="00F51450"/>
    <w:rsid w:val="00F51CAE"/>
    <w:rsid w:val="00F523F9"/>
    <w:rsid w:val="00F541C9"/>
    <w:rsid w:val="00F541DE"/>
    <w:rsid w:val="00F54268"/>
    <w:rsid w:val="00F54606"/>
    <w:rsid w:val="00F54EB1"/>
    <w:rsid w:val="00F54F3F"/>
    <w:rsid w:val="00F571A1"/>
    <w:rsid w:val="00F60104"/>
    <w:rsid w:val="00F61548"/>
    <w:rsid w:val="00F61BAA"/>
    <w:rsid w:val="00F622AA"/>
    <w:rsid w:val="00F626BE"/>
    <w:rsid w:val="00F62891"/>
    <w:rsid w:val="00F62975"/>
    <w:rsid w:val="00F63060"/>
    <w:rsid w:val="00F63987"/>
    <w:rsid w:val="00F65C1B"/>
    <w:rsid w:val="00F662EE"/>
    <w:rsid w:val="00F67183"/>
    <w:rsid w:val="00F67E4E"/>
    <w:rsid w:val="00F712B7"/>
    <w:rsid w:val="00F71691"/>
    <w:rsid w:val="00F719D6"/>
    <w:rsid w:val="00F7210D"/>
    <w:rsid w:val="00F738A7"/>
    <w:rsid w:val="00F74C48"/>
    <w:rsid w:val="00F7506F"/>
    <w:rsid w:val="00F75A10"/>
    <w:rsid w:val="00F76550"/>
    <w:rsid w:val="00F76F86"/>
    <w:rsid w:val="00F77751"/>
    <w:rsid w:val="00F77AE0"/>
    <w:rsid w:val="00F77C13"/>
    <w:rsid w:val="00F804FB"/>
    <w:rsid w:val="00F816C7"/>
    <w:rsid w:val="00F820E7"/>
    <w:rsid w:val="00F82757"/>
    <w:rsid w:val="00F834A4"/>
    <w:rsid w:val="00F83698"/>
    <w:rsid w:val="00F85178"/>
    <w:rsid w:val="00F85DFD"/>
    <w:rsid w:val="00F85F34"/>
    <w:rsid w:val="00F8614F"/>
    <w:rsid w:val="00F86B99"/>
    <w:rsid w:val="00F86F50"/>
    <w:rsid w:val="00F86FB1"/>
    <w:rsid w:val="00F90319"/>
    <w:rsid w:val="00F90DAD"/>
    <w:rsid w:val="00F9121B"/>
    <w:rsid w:val="00F91546"/>
    <w:rsid w:val="00F92DB5"/>
    <w:rsid w:val="00F92F34"/>
    <w:rsid w:val="00F93049"/>
    <w:rsid w:val="00F93B25"/>
    <w:rsid w:val="00F951FD"/>
    <w:rsid w:val="00F95455"/>
    <w:rsid w:val="00F95DF6"/>
    <w:rsid w:val="00F95EAD"/>
    <w:rsid w:val="00F97047"/>
    <w:rsid w:val="00F97059"/>
    <w:rsid w:val="00F97357"/>
    <w:rsid w:val="00F976E8"/>
    <w:rsid w:val="00F97D79"/>
    <w:rsid w:val="00FA07FA"/>
    <w:rsid w:val="00FA24BC"/>
    <w:rsid w:val="00FA28DC"/>
    <w:rsid w:val="00FA2A7C"/>
    <w:rsid w:val="00FA4BA6"/>
    <w:rsid w:val="00FA4FA3"/>
    <w:rsid w:val="00FA4FEC"/>
    <w:rsid w:val="00FA623B"/>
    <w:rsid w:val="00FA6A92"/>
    <w:rsid w:val="00FA7170"/>
    <w:rsid w:val="00FA7419"/>
    <w:rsid w:val="00FA76F6"/>
    <w:rsid w:val="00FA7CB2"/>
    <w:rsid w:val="00FB0BD6"/>
    <w:rsid w:val="00FB1285"/>
    <w:rsid w:val="00FB2736"/>
    <w:rsid w:val="00FB2E61"/>
    <w:rsid w:val="00FB3290"/>
    <w:rsid w:val="00FB5178"/>
    <w:rsid w:val="00FB558C"/>
    <w:rsid w:val="00FB62F8"/>
    <w:rsid w:val="00FB6325"/>
    <w:rsid w:val="00FB64A5"/>
    <w:rsid w:val="00FB77B6"/>
    <w:rsid w:val="00FB7FCA"/>
    <w:rsid w:val="00FC06A8"/>
    <w:rsid w:val="00FC178B"/>
    <w:rsid w:val="00FC1AF7"/>
    <w:rsid w:val="00FC1C82"/>
    <w:rsid w:val="00FC34EB"/>
    <w:rsid w:val="00FC3746"/>
    <w:rsid w:val="00FC37DE"/>
    <w:rsid w:val="00FC484A"/>
    <w:rsid w:val="00FC6416"/>
    <w:rsid w:val="00FC6E6F"/>
    <w:rsid w:val="00FC7DEA"/>
    <w:rsid w:val="00FD162F"/>
    <w:rsid w:val="00FD28BF"/>
    <w:rsid w:val="00FD2930"/>
    <w:rsid w:val="00FD2DBA"/>
    <w:rsid w:val="00FD4C9C"/>
    <w:rsid w:val="00FD4CEE"/>
    <w:rsid w:val="00FD4D61"/>
    <w:rsid w:val="00FD50F9"/>
    <w:rsid w:val="00FD6977"/>
    <w:rsid w:val="00FD6E26"/>
    <w:rsid w:val="00FE0C38"/>
    <w:rsid w:val="00FE12DF"/>
    <w:rsid w:val="00FE2258"/>
    <w:rsid w:val="00FE24BD"/>
    <w:rsid w:val="00FE3DDC"/>
    <w:rsid w:val="00FE4083"/>
    <w:rsid w:val="00FE44D9"/>
    <w:rsid w:val="00FE4F77"/>
    <w:rsid w:val="00FE592E"/>
    <w:rsid w:val="00FE6C40"/>
    <w:rsid w:val="00FF00EA"/>
    <w:rsid w:val="00FF0907"/>
    <w:rsid w:val="00FF0D85"/>
    <w:rsid w:val="00FF19DC"/>
    <w:rsid w:val="00FF2C68"/>
    <w:rsid w:val="00FF33CA"/>
    <w:rsid w:val="00FF35F4"/>
    <w:rsid w:val="00FF3640"/>
    <w:rsid w:val="00FF409E"/>
    <w:rsid w:val="00FF4A6E"/>
    <w:rsid w:val="00FF507C"/>
    <w:rsid w:val="00FF513A"/>
    <w:rsid w:val="00FF5252"/>
    <w:rsid w:val="00FF5687"/>
    <w:rsid w:val="00FF6DE2"/>
    <w:rsid w:val="00FF6E48"/>
    <w:rsid w:val="00FF6F28"/>
    <w:rsid w:val="00FF70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red,#d86916"/>
    </o:shapedefaults>
    <o:shapelayout v:ext="edit">
      <o:idmap v:ext="edit" data="1"/>
    </o:shapelayout>
  </w:shapeDefaults>
  <w:doNotEmbedSmartTags/>
  <w:decimalSymbol w:val="."/>
  <w:listSeparator w:val=","/>
  <w14:docId w14:val="0F752A76"/>
  <w15:docId w15:val="{1EF8F6CB-1375-4E5E-90D7-56772518B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맑은 고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32C52"/>
    <w:pPr>
      <w:widowControl w:val="0"/>
      <w:suppressAutoHyphens/>
      <w:overflowPunct w:val="0"/>
      <w:autoSpaceDE w:val="0"/>
      <w:spacing w:line="240" w:lineRule="atLeast"/>
      <w:textAlignment w:val="baseline"/>
    </w:pPr>
    <w:rPr>
      <w:rFonts w:eastAsia="바탕"/>
      <w:lang w:eastAsia="ar-SA"/>
    </w:rPr>
  </w:style>
  <w:style w:type="paragraph" w:styleId="1">
    <w:name w:val="heading 1"/>
    <w:basedOn w:val="a"/>
    <w:next w:val="a"/>
    <w:link w:val="1Char"/>
    <w:qFormat/>
    <w:rsid w:val="006525AD"/>
    <w:pPr>
      <w:keepNext/>
      <w:numPr>
        <w:numId w:val="1"/>
      </w:numPr>
      <w:spacing w:before="120" w:after="60"/>
      <w:outlineLvl w:val="0"/>
    </w:pPr>
    <w:rPr>
      <w:rFonts w:ascii="Arial" w:eastAsia="맑은 고딕" w:hAnsi="Arial"/>
      <w:b/>
      <w:sz w:val="28"/>
    </w:rPr>
  </w:style>
  <w:style w:type="paragraph" w:styleId="2">
    <w:name w:val="heading 2"/>
    <w:basedOn w:val="1"/>
    <w:next w:val="a"/>
    <w:link w:val="2Char"/>
    <w:qFormat/>
    <w:rsid w:val="003569E5"/>
    <w:pPr>
      <w:numPr>
        <w:ilvl w:val="1"/>
      </w:numPr>
      <w:ind w:left="720"/>
      <w:outlineLvl w:val="1"/>
    </w:pPr>
    <w:rPr>
      <w:rFonts w:eastAsiaTheme="minorEastAsia"/>
      <w:sz w:val="24"/>
    </w:rPr>
  </w:style>
  <w:style w:type="paragraph" w:styleId="3">
    <w:name w:val="heading 3"/>
    <w:basedOn w:val="1"/>
    <w:next w:val="a"/>
    <w:qFormat/>
    <w:rsid w:val="0033747F"/>
    <w:pPr>
      <w:numPr>
        <w:ilvl w:val="2"/>
      </w:numPr>
      <w:outlineLvl w:val="2"/>
    </w:pPr>
    <w:rPr>
      <w:b w:val="0"/>
      <w:i/>
      <w:sz w:val="24"/>
    </w:rPr>
  </w:style>
  <w:style w:type="paragraph" w:styleId="4">
    <w:name w:val="heading 4"/>
    <w:basedOn w:val="3"/>
    <w:next w:val="a"/>
    <w:qFormat/>
    <w:rsid w:val="002A171C"/>
    <w:pPr>
      <w:numPr>
        <w:ilvl w:val="3"/>
      </w:numPr>
      <w:outlineLvl w:val="3"/>
    </w:pPr>
    <w:rPr>
      <w:sz w:val="22"/>
    </w:rPr>
  </w:style>
  <w:style w:type="paragraph" w:styleId="5">
    <w:name w:val="heading 5"/>
    <w:basedOn w:val="a"/>
    <w:next w:val="a"/>
    <w:qFormat/>
    <w:rsid w:val="002A171C"/>
    <w:pPr>
      <w:numPr>
        <w:ilvl w:val="4"/>
        <w:numId w:val="1"/>
      </w:numPr>
      <w:spacing w:before="240" w:after="60"/>
      <w:outlineLvl w:val="4"/>
    </w:pPr>
    <w:rPr>
      <w:rFonts w:eastAsia="맑은 고딕"/>
      <w:sz w:val="22"/>
    </w:rPr>
  </w:style>
  <w:style w:type="paragraph" w:styleId="6">
    <w:name w:val="heading 6"/>
    <w:basedOn w:val="a"/>
    <w:next w:val="a"/>
    <w:qFormat/>
    <w:rsid w:val="003544BE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qFormat/>
    <w:rsid w:val="003544BE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qFormat/>
    <w:rsid w:val="003544BE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qFormat/>
    <w:rsid w:val="003544BE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2z0">
    <w:name w:val="WW8Num2z0"/>
    <w:rsid w:val="003544BE"/>
    <w:rPr>
      <w:rFonts w:ascii="Symbol" w:hAnsi="Symbol"/>
    </w:rPr>
  </w:style>
  <w:style w:type="character" w:customStyle="1" w:styleId="WW8Num3z0">
    <w:name w:val="WW8Num3z0"/>
    <w:rsid w:val="003544BE"/>
    <w:rPr>
      <w:rFonts w:ascii="Symbol" w:hAnsi="Symbol"/>
    </w:rPr>
  </w:style>
  <w:style w:type="character" w:customStyle="1" w:styleId="Absatz-Standardschriftart">
    <w:name w:val="Absatz-Standardschriftart"/>
    <w:rsid w:val="003544BE"/>
  </w:style>
  <w:style w:type="character" w:customStyle="1" w:styleId="WW-Absatz-Standardschriftart">
    <w:name w:val="WW-Absatz-Standardschriftart"/>
    <w:rsid w:val="003544BE"/>
  </w:style>
  <w:style w:type="character" w:customStyle="1" w:styleId="WW-Absatz-Standardschriftart1">
    <w:name w:val="WW-Absatz-Standardschriftart1"/>
    <w:rsid w:val="003544BE"/>
  </w:style>
  <w:style w:type="character" w:customStyle="1" w:styleId="WW-Absatz-Standardschriftart11">
    <w:name w:val="WW-Absatz-Standardschriftart11"/>
    <w:rsid w:val="003544BE"/>
  </w:style>
  <w:style w:type="character" w:customStyle="1" w:styleId="WW-Absatz-Standardschriftart111">
    <w:name w:val="WW-Absatz-Standardschriftart111"/>
    <w:rsid w:val="003544BE"/>
  </w:style>
  <w:style w:type="character" w:customStyle="1" w:styleId="WW8Num6z0">
    <w:name w:val="WW8Num6z0"/>
    <w:rsid w:val="003544BE"/>
    <w:rPr>
      <w:rFonts w:ascii="Symbol" w:hAnsi="Symbol"/>
    </w:rPr>
  </w:style>
  <w:style w:type="character" w:customStyle="1" w:styleId="WW8Num15z0">
    <w:name w:val="WW8Num15z0"/>
    <w:rsid w:val="003544BE"/>
    <w:rPr>
      <w:rFonts w:ascii="Symbol" w:hAnsi="Symbol"/>
    </w:rPr>
  </w:style>
  <w:style w:type="character" w:customStyle="1" w:styleId="WW8Num15z1">
    <w:name w:val="WW8Num15z1"/>
    <w:rsid w:val="003544BE"/>
    <w:rPr>
      <w:rFonts w:ascii="Wingdings" w:hAnsi="Wingdings"/>
    </w:rPr>
  </w:style>
  <w:style w:type="character" w:customStyle="1" w:styleId="WW8Num24z0">
    <w:name w:val="WW8Num24z0"/>
    <w:rsid w:val="003544BE"/>
    <w:rPr>
      <w:rFonts w:ascii="Symbol" w:hAnsi="Symbol"/>
    </w:rPr>
  </w:style>
  <w:style w:type="character" w:customStyle="1" w:styleId="WW8Num24z1">
    <w:name w:val="WW8Num24z1"/>
    <w:rsid w:val="003544BE"/>
    <w:rPr>
      <w:rFonts w:ascii="Wingdings" w:hAnsi="Wingdings"/>
    </w:rPr>
  </w:style>
  <w:style w:type="character" w:customStyle="1" w:styleId="DefaultParagraphFont2">
    <w:name w:val="Default Paragraph Font2"/>
    <w:rsid w:val="003544BE"/>
  </w:style>
  <w:style w:type="character" w:customStyle="1" w:styleId="CharChar5">
    <w:name w:val="Char Char5"/>
    <w:rsid w:val="003544BE"/>
    <w:rPr>
      <w:rFonts w:ascii="Arial" w:eastAsia="바탕" w:hAnsi="Arial"/>
      <w:b/>
      <w:sz w:val="28"/>
      <w:lang w:val="en-US" w:eastAsia="ar-SA" w:bidi="ar-SA"/>
    </w:rPr>
  </w:style>
  <w:style w:type="character" w:customStyle="1" w:styleId="CharChar4">
    <w:name w:val="Char Char4"/>
    <w:rsid w:val="003544BE"/>
    <w:rPr>
      <w:rFonts w:ascii="Arial" w:eastAsia="바탕" w:hAnsi="Arial"/>
      <w:b/>
      <w:sz w:val="24"/>
      <w:lang w:val="en-US" w:eastAsia="ar-SA" w:bidi="ar-SA"/>
    </w:rPr>
  </w:style>
  <w:style w:type="character" w:styleId="a3">
    <w:name w:val="page number"/>
    <w:basedOn w:val="DefaultParagraphFont2"/>
    <w:rsid w:val="003544BE"/>
  </w:style>
  <w:style w:type="character" w:customStyle="1" w:styleId="CharChar3">
    <w:name w:val="Char Char3"/>
    <w:rsid w:val="003544BE"/>
    <w:rPr>
      <w:rFonts w:eastAsia="굴림"/>
      <w:sz w:val="24"/>
      <w:lang w:val="en-US" w:eastAsia="ar-SA" w:bidi="ar-SA"/>
    </w:rPr>
  </w:style>
  <w:style w:type="character" w:styleId="a4">
    <w:name w:val="Hyperlink"/>
    <w:uiPriority w:val="99"/>
    <w:rsid w:val="003544BE"/>
    <w:rPr>
      <w:color w:val="0000FF"/>
      <w:u w:val="single"/>
    </w:rPr>
  </w:style>
  <w:style w:type="character" w:styleId="a5">
    <w:name w:val="FollowedHyperlink"/>
    <w:rsid w:val="003544BE"/>
    <w:rPr>
      <w:color w:val="800080"/>
      <w:u w:val="single"/>
    </w:rPr>
  </w:style>
  <w:style w:type="character" w:customStyle="1" w:styleId="a6">
    <w:name w:val="각주 기호"/>
    <w:rsid w:val="003544BE"/>
    <w:rPr>
      <w:vertAlign w:val="superscript"/>
    </w:rPr>
  </w:style>
  <w:style w:type="character" w:customStyle="1" w:styleId="WW8Num5z0">
    <w:name w:val="WW8Num5z0"/>
    <w:rsid w:val="003544BE"/>
    <w:rPr>
      <w:rFonts w:ascii="Symbol" w:hAnsi="Symbol"/>
    </w:rPr>
  </w:style>
  <w:style w:type="character" w:customStyle="1" w:styleId="WW-Absatz-Standardschriftart1111">
    <w:name w:val="WW-Absatz-Standardschriftart1111"/>
    <w:rsid w:val="003544BE"/>
  </w:style>
  <w:style w:type="character" w:customStyle="1" w:styleId="WW8Num4z0">
    <w:name w:val="WW8Num4z0"/>
    <w:rsid w:val="003544BE"/>
    <w:rPr>
      <w:rFonts w:ascii="Symbol" w:hAnsi="Symbol"/>
    </w:rPr>
  </w:style>
  <w:style w:type="character" w:customStyle="1" w:styleId="WW8Num4z1">
    <w:name w:val="WW8Num4z1"/>
    <w:rsid w:val="003544BE"/>
    <w:rPr>
      <w:rFonts w:ascii="Wingdings" w:hAnsi="Wingdings"/>
    </w:rPr>
  </w:style>
  <w:style w:type="character" w:customStyle="1" w:styleId="WW8Num7z0">
    <w:name w:val="WW8Num7z0"/>
    <w:rsid w:val="003544BE"/>
    <w:rPr>
      <w:rFonts w:ascii="Symbol" w:hAnsi="Symbol"/>
    </w:rPr>
  </w:style>
  <w:style w:type="character" w:customStyle="1" w:styleId="WW8Num7z1">
    <w:name w:val="WW8Num7z1"/>
    <w:rsid w:val="003544BE"/>
    <w:rPr>
      <w:rFonts w:ascii="Wingdings" w:hAnsi="Wingdings"/>
    </w:rPr>
  </w:style>
  <w:style w:type="character" w:customStyle="1" w:styleId="DefaultParagraphFont1">
    <w:name w:val="Default Paragraph Font1"/>
    <w:rsid w:val="003544BE"/>
  </w:style>
  <w:style w:type="character" w:customStyle="1" w:styleId="CharChar2">
    <w:name w:val="Char Char2"/>
    <w:rsid w:val="003544BE"/>
    <w:rPr>
      <w:rFonts w:ascii="Arial" w:eastAsia="바탕" w:hAnsi="Arial"/>
      <w:b/>
      <w:sz w:val="28"/>
      <w:lang w:val="en-US" w:eastAsia="ar-SA" w:bidi="ar-SA"/>
    </w:rPr>
  </w:style>
  <w:style w:type="character" w:customStyle="1" w:styleId="CharChar1">
    <w:name w:val="Char Char1"/>
    <w:rsid w:val="003544BE"/>
    <w:rPr>
      <w:rFonts w:ascii="Arial" w:eastAsia="바탕" w:hAnsi="Arial"/>
      <w:b/>
      <w:sz w:val="24"/>
      <w:lang w:val="en-US" w:eastAsia="ar-SA" w:bidi="ar-SA"/>
    </w:rPr>
  </w:style>
  <w:style w:type="character" w:customStyle="1" w:styleId="CharChar">
    <w:name w:val="Char Char"/>
    <w:rsid w:val="003544BE"/>
    <w:rPr>
      <w:rFonts w:eastAsia="굴림"/>
      <w:sz w:val="24"/>
      <w:lang w:val="en-US" w:eastAsia="ar-SA" w:bidi="ar-SA"/>
    </w:rPr>
  </w:style>
  <w:style w:type="character" w:customStyle="1" w:styleId="WW-">
    <w:name w:val="WW-각주 기호"/>
    <w:rsid w:val="003544BE"/>
    <w:rPr>
      <w:vertAlign w:val="superscript"/>
    </w:rPr>
  </w:style>
  <w:style w:type="character" w:customStyle="1" w:styleId="RTFNum21">
    <w:name w:val="RTF_Num 2 1"/>
    <w:rsid w:val="003544BE"/>
  </w:style>
  <w:style w:type="character" w:customStyle="1" w:styleId="RTFNum31">
    <w:name w:val="RTF_Num 3 1"/>
    <w:rsid w:val="003544BE"/>
  </w:style>
  <w:style w:type="character" w:customStyle="1" w:styleId="RTFNum41">
    <w:name w:val="RTF_Num 4 1"/>
    <w:rsid w:val="003544BE"/>
  </w:style>
  <w:style w:type="character" w:customStyle="1" w:styleId="a7">
    <w:name w:val="번호 매기기 기호"/>
    <w:rsid w:val="003544BE"/>
  </w:style>
  <w:style w:type="character" w:customStyle="1" w:styleId="11">
    <w:name w:val="글머리 기호1"/>
    <w:rsid w:val="003544BE"/>
    <w:rPr>
      <w:rFonts w:ascii="OpenSymbol" w:eastAsia="OpenSymbol" w:hAnsi="OpenSymbol" w:cs="OpenSymbol"/>
    </w:rPr>
  </w:style>
  <w:style w:type="paragraph" w:customStyle="1" w:styleId="12">
    <w:name w:val="제목1"/>
    <w:basedOn w:val="a"/>
    <w:next w:val="a8"/>
    <w:rsid w:val="003544BE"/>
    <w:pPr>
      <w:keepNext/>
      <w:spacing w:before="240" w:after="120"/>
    </w:pPr>
    <w:rPr>
      <w:rFonts w:ascii="Arial" w:eastAsia="Arial Unicode MS" w:hAnsi="Arial" w:cs="Arial Unicode MS"/>
      <w:sz w:val="28"/>
      <w:szCs w:val="28"/>
    </w:rPr>
  </w:style>
  <w:style w:type="paragraph" w:styleId="a8">
    <w:name w:val="Body Text"/>
    <w:basedOn w:val="a"/>
    <w:link w:val="Char"/>
    <w:rsid w:val="00FE0C38"/>
    <w:pPr>
      <w:keepLines/>
      <w:spacing w:after="120"/>
      <w:ind w:left="720"/>
    </w:pPr>
    <w:rPr>
      <w:rFonts w:asciiTheme="minorEastAsia" w:eastAsiaTheme="minorEastAsia" w:hAnsiTheme="minorEastAsia"/>
      <w:sz w:val="22"/>
      <w:lang w:eastAsia="ko-KR"/>
    </w:rPr>
  </w:style>
  <w:style w:type="paragraph" w:styleId="a9">
    <w:name w:val="List"/>
    <w:basedOn w:val="a8"/>
    <w:rsid w:val="003544BE"/>
  </w:style>
  <w:style w:type="paragraph" w:styleId="aa">
    <w:name w:val="caption"/>
    <w:basedOn w:val="a"/>
    <w:autoRedefine/>
    <w:uiPriority w:val="35"/>
    <w:qFormat/>
    <w:rsid w:val="0097451C"/>
    <w:pPr>
      <w:keepNext/>
      <w:suppressLineNumbers/>
      <w:spacing w:before="120" w:after="120"/>
      <w:jc w:val="center"/>
    </w:pPr>
    <w:rPr>
      <w:rFonts w:ascii="맑은 고딕" w:eastAsia="맑은 고딕" w:hAnsi="맑은 고딕"/>
      <w:iCs/>
      <w:szCs w:val="24"/>
    </w:rPr>
  </w:style>
  <w:style w:type="paragraph" w:customStyle="1" w:styleId="ab">
    <w:name w:val="색인"/>
    <w:basedOn w:val="a"/>
    <w:rsid w:val="003544BE"/>
    <w:pPr>
      <w:suppressLineNumbers/>
    </w:pPr>
  </w:style>
  <w:style w:type="paragraph" w:customStyle="1" w:styleId="Paragraph2">
    <w:name w:val="Paragraph2"/>
    <w:basedOn w:val="a"/>
    <w:rsid w:val="003544BE"/>
    <w:pPr>
      <w:spacing w:before="80"/>
      <w:ind w:left="720"/>
      <w:jc w:val="both"/>
    </w:pPr>
    <w:rPr>
      <w:color w:val="000000"/>
      <w:lang w:val="en-AU"/>
    </w:rPr>
  </w:style>
  <w:style w:type="paragraph" w:styleId="ac">
    <w:name w:val="Title"/>
    <w:basedOn w:val="a"/>
    <w:next w:val="a"/>
    <w:qFormat/>
    <w:rsid w:val="003544BE"/>
    <w:pPr>
      <w:spacing w:line="240" w:lineRule="auto"/>
      <w:jc w:val="center"/>
    </w:pPr>
    <w:rPr>
      <w:rFonts w:ascii="Arial" w:hAnsi="Arial"/>
      <w:b/>
      <w:sz w:val="36"/>
    </w:rPr>
  </w:style>
  <w:style w:type="paragraph" w:styleId="ad">
    <w:name w:val="Subtitle"/>
    <w:basedOn w:val="a"/>
    <w:next w:val="a8"/>
    <w:qFormat/>
    <w:rsid w:val="003544BE"/>
    <w:pPr>
      <w:spacing w:after="60"/>
      <w:jc w:val="center"/>
    </w:pPr>
    <w:rPr>
      <w:rFonts w:ascii="Arial" w:hAnsi="Arial"/>
      <w:i/>
      <w:sz w:val="36"/>
      <w:lang w:val="en-AU"/>
    </w:rPr>
  </w:style>
  <w:style w:type="paragraph" w:customStyle="1" w:styleId="NormalIndent2">
    <w:name w:val="Normal Indent2"/>
    <w:basedOn w:val="a"/>
    <w:rsid w:val="003544BE"/>
    <w:pPr>
      <w:ind w:left="900" w:hanging="900"/>
    </w:pPr>
  </w:style>
  <w:style w:type="paragraph" w:styleId="13">
    <w:name w:val="toc 1"/>
    <w:basedOn w:val="a"/>
    <w:next w:val="a"/>
    <w:uiPriority w:val="39"/>
    <w:rsid w:val="004B26FC"/>
    <w:pPr>
      <w:tabs>
        <w:tab w:val="right" w:pos="9360"/>
      </w:tabs>
      <w:spacing w:before="240" w:after="60"/>
      <w:ind w:right="720"/>
    </w:pPr>
    <w:rPr>
      <w:rFonts w:eastAsiaTheme="minorEastAsia"/>
    </w:rPr>
  </w:style>
  <w:style w:type="paragraph" w:styleId="20">
    <w:name w:val="toc 2"/>
    <w:basedOn w:val="a"/>
    <w:next w:val="a"/>
    <w:uiPriority w:val="39"/>
    <w:rsid w:val="004B26FC"/>
    <w:pPr>
      <w:tabs>
        <w:tab w:val="right" w:pos="9360"/>
      </w:tabs>
      <w:ind w:left="432" w:right="720"/>
    </w:pPr>
    <w:rPr>
      <w:rFonts w:eastAsiaTheme="minorEastAsia"/>
    </w:rPr>
  </w:style>
  <w:style w:type="paragraph" w:styleId="30">
    <w:name w:val="toc 3"/>
    <w:basedOn w:val="a"/>
    <w:next w:val="a"/>
    <w:uiPriority w:val="39"/>
    <w:rsid w:val="004B26FC"/>
    <w:pPr>
      <w:tabs>
        <w:tab w:val="right" w:pos="9360"/>
      </w:tabs>
      <w:ind w:left="864"/>
    </w:pPr>
    <w:rPr>
      <w:rFonts w:eastAsiaTheme="minorEastAsia"/>
    </w:rPr>
  </w:style>
  <w:style w:type="paragraph" w:styleId="ae">
    <w:name w:val="header"/>
    <w:basedOn w:val="a"/>
    <w:rsid w:val="003544BE"/>
    <w:pPr>
      <w:tabs>
        <w:tab w:val="center" w:pos="4320"/>
        <w:tab w:val="right" w:pos="8640"/>
      </w:tabs>
    </w:pPr>
  </w:style>
  <w:style w:type="paragraph" w:styleId="af">
    <w:name w:val="footer"/>
    <w:basedOn w:val="a"/>
    <w:rsid w:val="003544BE"/>
    <w:pPr>
      <w:tabs>
        <w:tab w:val="center" w:pos="4320"/>
        <w:tab w:val="right" w:pos="8640"/>
      </w:tabs>
    </w:pPr>
  </w:style>
  <w:style w:type="paragraph" w:customStyle="1" w:styleId="SmallDot">
    <w:name w:val="Small Dot"/>
    <w:basedOn w:val="a8"/>
    <w:rsid w:val="003544BE"/>
    <w:pPr>
      <w:numPr>
        <w:numId w:val="2"/>
      </w:numPr>
      <w:ind w:left="357" w:hanging="357"/>
    </w:pPr>
  </w:style>
  <w:style w:type="paragraph" w:customStyle="1" w:styleId="SmallDotTab">
    <w:name w:val="Small Dot Tab"/>
    <w:basedOn w:val="a8"/>
    <w:rsid w:val="003544BE"/>
    <w:pPr>
      <w:numPr>
        <w:numId w:val="3"/>
      </w:numPr>
      <w:ind w:left="1162" w:hanging="425"/>
    </w:pPr>
  </w:style>
  <w:style w:type="paragraph" w:customStyle="1" w:styleId="Tabletext">
    <w:name w:val="Tabletext"/>
    <w:basedOn w:val="a"/>
    <w:rsid w:val="003544BE"/>
    <w:pPr>
      <w:keepLines/>
      <w:spacing w:after="120"/>
    </w:pPr>
  </w:style>
  <w:style w:type="paragraph" w:styleId="af0">
    <w:name w:val="footnote text"/>
    <w:basedOn w:val="a"/>
    <w:rsid w:val="003544BE"/>
    <w:pPr>
      <w:snapToGrid w:val="0"/>
    </w:pPr>
  </w:style>
  <w:style w:type="paragraph" w:customStyle="1" w:styleId="NormalWeb2">
    <w:name w:val="Normal (Web)2"/>
    <w:basedOn w:val="a"/>
    <w:rsid w:val="003544BE"/>
    <w:pPr>
      <w:widowControl/>
      <w:overflowPunct/>
      <w:autoSpaceDE/>
      <w:spacing w:before="100" w:after="100" w:line="240" w:lineRule="auto"/>
      <w:textAlignment w:val="auto"/>
    </w:pPr>
    <w:rPr>
      <w:rFonts w:ascii="바탕" w:hAnsi="바탕"/>
      <w:sz w:val="24"/>
      <w:szCs w:val="24"/>
    </w:rPr>
  </w:style>
  <w:style w:type="paragraph" w:customStyle="1" w:styleId="BalloonText2">
    <w:name w:val="Balloon Text2"/>
    <w:basedOn w:val="a"/>
    <w:rsid w:val="003544BE"/>
    <w:rPr>
      <w:rFonts w:ascii="Arial" w:eastAsia="돋움" w:hAnsi="Arial"/>
      <w:sz w:val="18"/>
      <w:szCs w:val="18"/>
    </w:rPr>
  </w:style>
  <w:style w:type="paragraph" w:customStyle="1" w:styleId="Caption2">
    <w:name w:val="Caption2"/>
    <w:basedOn w:val="a"/>
    <w:next w:val="a"/>
    <w:rsid w:val="003544BE"/>
    <w:rPr>
      <w:b/>
      <w:bCs/>
    </w:rPr>
  </w:style>
  <w:style w:type="paragraph" w:customStyle="1" w:styleId="MS">
    <w:name w:val="MS바탕글"/>
    <w:basedOn w:val="a"/>
    <w:rsid w:val="003544BE"/>
    <w:pPr>
      <w:widowControl/>
      <w:overflowPunct/>
      <w:autoSpaceDE/>
      <w:snapToGrid w:val="0"/>
      <w:jc w:val="both"/>
      <w:textAlignment w:val="auto"/>
    </w:pPr>
    <w:rPr>
      <w:rFonts w:ascii="굴림" w:eastAsia="굴림" w:hAnsi="굴림" w:cs="굴림"/>
      <w:color w:val="000000"/>
      <w:sz w:val="18"/>
      <w:szCs w:val="18"/>
    </w:rPr>
  </w:style>
  <w:style w:type="paragraph" w:customStyle="1" w:styleId="MsoBodyText0">
    <w:name w:val="MsoBodyText"/>
    <w:basedOn w:val="a"/>
    <w:rsid w:val="003544BE"/>
    <w:pPr>
      <w:widowControl/>
      <w:overflowPunct/>
      <w:autoSpaceDE/>
      <w:snapToGrid w:val="0"/>
      <w:spacing w:after="60"/>
      <w:ind w:left="720"/>
      <w:jc w:val="both"/>
      <w:textAlignment w:val="auto"/>
    </w:pPr>
    <w:rPr>
      <w:rFonts w:ascii="굴림" w:eastAsia="굴림" w:hAnsi="굴림" w:cs="굴림"/>
      <w:color w:val="000000"/>
      <w:sz w:val="18"/>
      <w:szCs w:val="18"/>
    </w:rPr>
  </w:style>
  <w:style w:type="paragraph" w:customStyle="1" w:styleId="MsoCaption0">
    <w:name w:val="MsoCaption"/>
    <w:basedOn w:val="a"/>
    <w:rsid w:val="003544BE"/>
    <w:pPr>
      <w:widowControl/>
      <w:overflowPunct/>
      <w:autoSpaceDE/>
      <w:snapToGrid w:val="0"/>
      <w:spacing w:before="120" w:after="240"/>
      <w:jc w:val="both"/>
      <w:textAlignment w:val="auto"/>
    </w:pPr>
    <w:rPr>
      <w:rFonts w:ascii="굴림" w:eastAsia="굴림" w:hAnsi="굴림" w:cs="굴림"/>
      <w:b/>
      <w:bCs/>
      <w:color w:val="000000"/>
      <w:sz w:val="18"/>
      <w:szCs w:val="18"/>
    </w:rPr>
  </w:style>
  <w:style w:type="paragraph" w:customStyle="1" w:styleId="af1">
    <w:name w:val="바탕글"/>
    <w:basedOn w:val="a"/>
    <w:rsid w:val="003544BE"/>
    <w:pPr>
      <w:widowControl/>
      <w:overflowPunct/>
      <w:autoSpaceDE/>
      <w:snapToGrid w:val="0"/>
      <w:spacing w:line="384" w:lineRule="auto"/>
      <w:jc w:val="both"/>
      <w:textAlignment w:val="auto"/>
    </w:pPr>
    <w:rPr>
      <w:rFonts w:ascii="바탕" w:hAnsi="바탕" w:cs="굴림"/>
      <w:color w:val="000000"/>
    </w:rPr>
  </w:style>
  <w:style w:type="paragraph" w:customStyle="1" w:styleId="Default">
    <w:name w:val="Default"/>
    <w:rsid w:val="003544BE"/>
    <w:pPr>
      <w:widowControl w:val="0"/>
      <w:suppressAutoHyphens/>
      <w:autoSpaceDE w:val="0"/>
    </w:pPr>
    <w:rPr>
      <w:rFonts w:eastAsia="바탕"/>
      <w:color w:val="000000"/>
      <w:sz w:val="24"/>
      <w:szCs w:val="24"/>
      <w:lang w:eastAsia="ar-SA"/>
    </w:rPr>
  </w:style>
  <w:style w:type="paragraph" w:styleId="af2">
    <w:name w:val="Body Text Indent"/>
    <w:basedOn w:val="a"/>
    <w:rsid w:val="003544BE"/>
    <w:pPr>
      <w:spacing w:after="180"/>
      <w:ind w:left="851"/>
    </w:pPr>
  </w:style>
  <w:style w:type="paragraph" w:customStyle="1" w:styleId="NormalIndent1">
    <w:name w:val="Normal Indent1"/>
    <w:basedOn w:val="a"/>
    <w:rsid w:val="003544BE"/>
    <w:pPr>
      <w:ind w:left="900" w:hanging="900"/>
    </w:pPr>
  </w:style>
  <w:style w:type="paragraph" w:customStyle="1" w:styleId="NormalWeb1">
    <w:name w:val="Normal (Web)1"/>
    <w:basedOn w:val="a"/>
    <w:rsid w:val="003544BE"/>
    <w:pPr>
      <w:widowControl/>
      <w:overflowPunct/>
      <w:autoSpaceDE/>
      <w:spacing w:before="100" w:after="100" w:line="240" w:lineRule="auto"/>
      <w:textAlignment w:val="auto"/>
    </w:pPr>
    <w:rPr>
      <w:rFonts w:ascii="바탕" w:hAnsi="바탕"/>
      <w:sz w:val="24"/>
      <w:szCs w:val="24"/>
    </w:rPr>
  </w:style>
  <w:style w:type="paragraph" w:customStyle="1" w:styleId="BalloonText1">
    <w:name w:val="Balloon Text1"/>
    <w:basedOn w:val="a"/>
    <w:rsid w:val="003544BE"/>
    <w:rPr>
      <w:rFonts w:ascii="Arial" w:eastAsia="돋움" w:hAnsi="Arial"/>
      <w:sz w:val="18"/>
      <w:szCs w:val="18"/>
    </w:rPr>
  </w:style>
  <w:style w:type="paragraph" w:customStyle="1" w:styleId="Caption1">
    <w:name w:val="Caption1"/>
    <w:basedOn w:val="a"/>
    <w:next w:val="a"/>
    <w:rsid w:val="003544BE"/>
    <w:rPr>
      <w:b/>
      <w:bCs/>
    </w:rPr>
  </w:style>
  <w:style w:type="paragraph" w:styleId="40">
    <w:name w:val="toc 4"/>
    <w:basedOn w:val="ab"/>
    <w:uiPriority w:val="39"/>
    <w:rsid w:val="003544BE"/>
    <w:pPr>
      <w:tabs>
        <w:tab w:val="right" w:leader="dot" w:pos="8789"/>
      </w:tabs>
      <w:ind w:left="849"/>
    </w:pPr>
  </w:style>
  <w:style w:type="paragraph" w:styleId="50">
    <w:name w:val="toc 5"/>
    <w:basedOn w:val="ab"/>
    <w:uiPriority w:val="39"/>
    <w:rsid w:val="003544BE"/>
    <w:pPr>
      <w:tabs>
        <w:tab w:val="right" w:leader="dot" w:pos="8506"/>
      </w:tabs>
      <w:ind w:left="1132"/>
    </w:pPr>
  </w:style>
  <w:style w:type="paragraph" w:styleId="60">
    <w:name w:val="toc 6"/>
    <w:basedOn w:val="ab"/>
    <w:rsid w:val="003544BE"/>
    <w:pPr>
      <w:tabs>
        <w:tab w:val="right" w:leader="dot" w:pos="8223"/>
      </w:tabs>
      <w:ind w:left="1415"/>
    </w:pPr>
  </w:style>
  <w:style w:type="paragraph" w:styleId="70">
    <w:name w:val="toc 7"/>
    <w:basedOn w:val="ab"/>
    <w:rsid w:val="003544BE"/>
    <w:pPr>
      <w:tabs>
        <w:tab w:val="right" w:leader="dot" w:pos="7940"/>
      </w:tabs>
      <w:ind w:left="1698"/>
    </w:pPr>
  </w:style>
  <w:style w:type="paragraph" w:styleId="80">
    <w:name w:val="toc 8"/>
    <w:basedOn w:val="ab"/>
    <w:rsid w:val="003544BE"/>
    <w:pPr>
      <w:tabs>
        <w:tab w:val="right" w:leader="dot" w:pos="7657"/>
      </w:tabs>
      <w:ind w:left="1981"/>
    </w:pPr>
  </w:style>
  <w:style w:type="paragraph" w:styleId="90">
    <w:name w:val="toc 9"/>
    <w:basedOn w:val="ab"/>
    <w:rsid w:val="003544BE"/>
    <w:pPr>
      <w:tabs>
        <w:tab w:val="right" w:leader="dot" w:pos="7374"/>
      </w:tabs>
      <w:ind w:left="2264"/>
    </w:pPr>
  </w:style>
  <w:style w:type="paragraph" w:customStyle="1" w:styleId="100">
    <w:name w:val="목차 10"/>
    <w:basedOn w:val="ab"/>
    <w:rsid w:val="003544BE"/>
    <w:pPr>
      <w:tabs>
        <w:tab w:val="right" w:leader="dot" w:pos="7091"/>
      </w:tabs>
      <w:ind w:left="2547"/>
    </w:pPr>
  </w:style>
  <w:style w:type="paragraph" w:customStyle="1" w:styleId="af3">
    <w:name w:val="표 내용"/>
    <w:basedOn w:val="a"/>
    <w:rsid w:val="003544BE"/>
    <w:pPr>
      <w:suppressLineNumbers/>
    </w:pPr>
  </w:style>
  <w:style w:type="paragraph" w:customStyle="1" w:styleId="af4">
    <w:name w:val="표제목"/>
    <w:basedOn w:val="af3"/>
    <w:rsid w:val="003544BE"/>
    <w:pPr>
      <w:jc w:val="center"/>
    </w:pPr>
    <w:rPr>
      <w:b/>
      <w:bCs/>
    </w:rPr>
  </w:style>
  <w:style w:type="paragraph" w:customStyle="1" w:styleId="af5">
    <w:name w:val="프레임 내용"/>
    <w:basedOn w:val="a8"/>
    <w:rsid w:val="003544BE"/>
  </w:style>
  <w:style w:type="paragraph" w:customStyle="1" w:styleId="HTMLPreformatted1">
    <w:name w:val="HTML Preformatted1"/>
    <w:basedOn w:val="a"/>
    <w:rsid w:val="003544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spacing w:line="240" w:lineRule="auto"/>
      <w:textAlignment w:val="auto"/>
    </w:pPr>
    <w:rPr>
      <w:rFonts w:ascii="굴림체" w:eastAsia="굴림체" w:hAnsi="굴림체" w:cs="굴림체"/>
      <w:sz w:val="24"/>
      <w:szCs w:val="24"/>
    </w:rPr>
  </w:style>
  <w:style w:type="paragraph" w:styleId="af6">
    <w:name w:val="endnote text"/>
    <w:basedOn w:val="a"/>
    <w:link w:val="Char0"/>
    <w:uiPriority w:val="99"/>
    <w:semiHidden/>
    <w:unhideWhenUsed/>
    <w:rsid w:val="005A0F8C"/>
    <w:pPr>
      <w:snapToGrid w:val="0"/>
    </w:pPr>
  </w:style>
  <w:style w:type="character" w:customStyle="1" w:styleId="Char0">
    <w:name w:val="미주 텍스트 Char"/>
    <w:link w:val="af6"/>
    <w:uiPriority w:val="99"/>
    <w:semiHidden/>
    <w:rsid w:val="005A0F8C"/>
    <w:rPr>
      <w:rFonts w:eastAsia="바탕"/>
      <w:lang w:eastAsia="ar-SA"/>
    </w:rPr>
  </w:style>
  <w:style w:type="character" w:styleId="af7">
    <w:name w:val="endnote reference"/>
    <w:uiPriority w:val="99"/>
    <w:semiHidden/>
    <w:unhideWhenUsed/>
    <w:rsid w:val="005A0F8C"/>
    <w:rPr>
      <w:vertAlign w:val="superscript"/>
    </w:rPr>
  </w:style>
  <w:style w:type="character" w:styleId="af8">
    <w:name w:val="footnote reference"/>
    <w:uiPriority w:val="99"/>
    <w:semiHidden/>
    <w:unhideWhenUsed/>
    <w:rsid w:val="005A0F8C"/>
    <w:rPr>
      <w:vertAlign w:val="superscript"/>
    </w:rPr>
  </w:style>
  <w:style w:type="table" w:styleId="af9">
    <w:name w:val="Table Grid"/>
    <w:basedOn w:val="a1"/>
    <w:uiPriority w:val="59"/>
    <w:rsid w:val="00B84FF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Char">
    <w:name w:val="본문 Char"/>
    <w:link w:val="a8"/>
    <w:rsid w:val="00FE0C38"/>
    <w:rPr>
      <w:rFonts w:asciiTheme="minorEastAsia" w:eastAsiaTheme="minorEastAsia" w:hAnsiTheme="minorEastAsia"/>
      <w:sz w:val="22"/>
    </w:rPr>
  </w:style>
  <w:style w:type="character" w:customStyle="1" w:styleId="2Char">
    <w:name w:val="제목 2 Char"/>
    <w:link w:val="2"/>
    <w:rsid w:val="003569E5"/>
    <w:rPr>
      <w:rFonts w:ascii="Arial" w:eastAsiaTheme="minorEastAsia" w:hAnsi="Arial"/>
      <w:b/>
      <w:sz w:val="24"/>
      <w:lang w:eastAsia="ar-SA"/>
    </w:rPr>
  </w:style>
  <w:style w:type="paragraph" w:styleId="HTML">
    <w:name w:val="HTML Preformatted"/>
    <w:basedOn w:val="a"/>
    <w:link w:val="HTMLChar"/>
    <w:uiPriority w:val="99"/>
    <w:semiHidden/>
    <w:unhideWhenUsed/>
    <w:rsid w:val="003A68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overflowPunct/>
      <w:autoSpaceDE/>
      <w:spacing w:line="240" w:lineRule="auto"/>
      <w:textAlignment w:val="auto"/>
    </w:pPr>
    <w:rPr>
      <w:rFonts w:ascii="굴림체" w:eastAsia="굴림체" w:hAnsi="굴림체"/>
      <w:sz w:val="24"/>
      <w:szCs w:val="24"/>
    </w:rPr>
  </w:style>
  <w:style w:type="character" w:customStyle="1" w:styleId="HTMLChar">
    <w:name w:val="미리 서식이 지정된 HTML Char"/>
    <w:link w:val="HTML"/>
    <w:uiPriority w:val="99"/>
    <w:semiHidden/>
    <w:rsid w:val="003A68F1"/>
    <w:rPr>
      <w:rFonts w:ascii="굴림체" w:eastAsia="굴림체" w:hAnsi="굴림체" w:cs="굴림체"/>
      <w:sz w:val="24"/>
      <w:szCs w:val="24"/>
    </w:rPr>
  </w:style>
  <w:style w:type="character" w:styleId="afa">
    <w:name w:val="Strong"/>
    <w:uiPriority w:val="22"/>
    <w:qFormat/>
    <w:rsid w:val="002A648D"/>
    <w:rPr>
      <w:b/>
      <w:bCs/>
    </w:rPr>
  </w:style>
  <w:style w:type="paragraph" w:styleId="afb">
    <w:name w:val="Normal (Web)"/>
    <w:basedOn w:val="a"/>
    <w:uiPriority w:val="99"/>
    <w:unhideWhenUsed/>
    <w:rsid w:val="002A648D"/>
    <w:pPr>
      <w:widowControl/>
      <w:suppressAutoHyphens w:val="0"/>
      <w:overflowPunct/>
      <w:autoSpaceDE/>
      <w:spacing w:line="240" w:lineRule="auto"/>
      <w:textAlignment w:val="auto"/>
    </w:pPr>
    <w:rPr>
      <w:rFonts w:ascii="굴림" w:eastAsia="굴림" w:hAnsi="굴림" w:cs="굴림"/>
      <w:sz w:val="24"/>
      <w:szCs w:val="24"/>
      <w:lang w:eastAsia="ko-KR"/>
    </w:rPr>
  </w:style>
  <w:style w:type="paragraph" w:customStyle="1" w:styleId="afc">
    <w:name w:val="논문본문"/>
    <w:basedOn w:val="a"/>
    <w:rsid w:val="000C1F44"/>
    <w:pPr>
      <w:widowControl/>
      <w:suppressAutoHyphens w:val="0"/>
      <w:overflowPunct/>
      <w:autoSpaceDE/>
      <w:snapToGrid w:val="0"/>
      <w:spacing w:line="288" w:lineRule="auto"/>
      <w:jc w:val="both"/>
      <w:textAlignment w:val="auto"/>
    </w:pPr>
    <w:rPr>
      <w:rFonts w:ascii="휴먼명조" w:eastAsia="휴먼명조" w:hAnsi="HCI Poppy" w:cs="굴림"/>
      <w:color w:val="000000"/>
      <w:sz w:val="18"/>
      <w:szCs w:val="18"/>
      <w:lang w:eastAsia="ko-KR"/>
    </w:rPr>
  </w:style>
  <w:style w:type="paragraph" w:customStyle="1" w:styleId="afd">
    <w:name w:val="장제목"/>
    <w:basedOn w:val="a"/>
    <w:rsid w:val="00A77C83"/>
    <w:pPr>
      <w:widowControl/>
      <w:suppressAutoHyphens w:val="0"/>
      <w:overflowPunct/>
      <w:autoSpaceDE/>
      <w:snapToGrid w:val="0"/>
      <w:spacing w:before="400" w:after="200" w:line="312" w:lineRule="auto"/>
      <w:jc w:val="both"/>
      <w:textAlignment w:val="auto"/>
    </w:pPr>
    <w:rPr>
      <w:rFonts w:ascii="HY견고딕" w:eastAsia="HY견고딕" w:hAnsi="HY견고딕" w:cs="굴림"/>
      <w:color w:val="000000"/>
      <w:sz w:val="18"/>
      <w:szCs w:val="18"/>
      <w:lang w:eastAsia="ko-KR"/>
    </w:rPr>
  </w:style>
  <w:style w:type="paragraph" w:styleId="afe">
    <w:name w:val="Date"/>
    <w:basedOn w:val="a"/>
    <w:next w:val="a"/>
    <w:link w:val="Char1"/>
    <w:rsid w:val="002C1B25"/>
    <w:pPr>
      <w:suppressAutoHyphens w:val="0"/>
      <w:autoSpaceDN w:val="0"/>
      <w:adjustRightInd w:val="0"/>
    </w:pPr>
    <w:rPr>
      <w:rFonts w:ascii="굴림" w:eastAsia="굴림" w:hAnsi="굴림"/>
      <w:sz w:val="18"/>
    </w:rPr>
  </w:style>
  <w:style w:type="character" w:customStyle="1" w:styleId="Char1">
    <w:name w:val="날짜 Char"/>
    <w:link w:val="afe"/>
    <w:rsid w:val="002C1B25"/>
    <w:rPr>
      <w:rFonts w:ascii="굴림" w:eastAsia="굴림" w:hAnsi="굴림"/>
      <w:sz w:val="18"/>
    </w:rPr>
  </w:style>
  <w:style w:type="paragraph" w:customStyle="1" w:styleId="aff">
    <w:name w:val="쪽"/>
    <w:basedOn w:val="a"/>
    <w:rsid w:val="00BA50CC"/>
    <w:pPr>
      <w:widowControl/>
      <w:suppressAutoHyphens w:val="0"/>
      <w:overflowPunct/>
      <w:autoSpaceDE/>
      <w:spacing w:before="100" w:beforeAutospacing="1" w:after="100" w:afterAutospacing="1" w:line="240" w:lineRule="auto"/>
      <w:textAlignment w:val="auto"/>
    </w:pPr>
    <w:rPr>
      <w:rFonts w:ascii="굴림" w:eastAsia="굴림" w:hAnsi="굴림" w:cs="굴림"/>
      <w:sz w:val="24"/>
      <w:szCs w:val="24"/>
      <w:lang w:eastAsia="ko-KR"/>
    </w:rPr>
  </w:style>
  <w:style w:type="paragraph" w:customStyle="1" w:styleId="aff0">
    <w:name w:val="ㅇ"/>
    <w:basedOn w:val="a"/>
    <w:rsid w:val="00183368"/>
    <w:pPr>
      <w:widowControl/>
      <w:suppressAutoHyphens w:val="0"/>
      <w:overflowPunct/>
      <w:autoSpaceDE/>
      <w:snapToGrid w:val="0"/>
      <w:spacing w:before="228" w:line="360" w:lineRule="auto"/>
      <w:ind w:left="1200"/>
      <w:jc w:val="both"/>
      <w:textAlignment w:val="auto"/>
    </w:pPr>
    <w:rPr>
      <w:rFonts w:ascii="한양신명조" w:eastAsia="한양신명조" w:hAnsi="한양신명조" w:cs="굴림"/>
      <w:color w:val="000000"/>
      <w:sz w:val="30"/>
      <w:szCs w:val="30"/>
      <w:lang w:eastAsia="ko-KR"/>
    </w:rPr>
  </w:style>
  <w:style w:type="paragraph" w:styleId="aff1">
    <w:name w:val="Balloon Text"/>
    <w:basedOn w:val="a"/>
    <w:link w:val="Char2"/>
    <w:uiPriority w:val="99"/>
    <w:semiHidden/>
    <w:unhideWhenUsed/>
    <w:rsid w:val="00D65F3F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ff1"/>
    <w:uiPriority w:val="99"/>
    <w:semiHidden/>
    <w:rsid w:val="00D65F3F"/>
    <w:rPr>
      <w:rFonts w:asciiTheme="majorHAnsi" w:eastAsiaTheme="majorEastAsia" w:hAnsiTheme="majorHAnsi" w:cstheme="majorBidi"/>
      <w:sz w:val="18"/>
      <w:szCs w:val="18"/>
      <w:lang w:eastAsia="ar-SA"/>
    </w:rPr>
  </w:style>
  <w:style w:type="character" w:styleId="aff2">
    <w:name w:val="annotation reference"/>
    <w:basedOn w:val="a0"/>
    <w:uiPriority w:val="99"/>
    <w:semiHidden/>
    <w:unhideWhenUsed/>
    <w:rsid w:val="00B16A49"/>
    <w:rPr>
      <w:sz w:val="18"/>
      <w:szCs w:val="18"/>
    </w:rPr>
  </w:style>
  <w:style w:type="paragraph" w:styleId="aff3">
    <w:name w:val="annotation text"/>
    <w:basedOn w:val="a"/>
    <w:link w:val="Char3"/>
    <w:uiPriority w:val="99"/>
    <w:semiHidden/>
    <w:unhideWhenUsed/>
    <w:rsid w:val="00B16A49"/>
  </w:style>
  <w:style w:type="character" w:customStyle="1" w:styleId="Char3">
    <w:name w:val="메모 텍스트 Char"/>
    <w:basedOn w:val="a0"/>
    <w:link w:val="aff3"/>
    <w:uiPriority w:val="99"/>
    <w:semiHidden/>
    <w:rsid w:val="00B16A49"/>
    <w:rPr>
      <w:rFonts w:eastAsia="바탕"/>
      <w:lang w:eastAsia="ar-SA"/>
    </w:rPr>
  </w:style>
  <w:style w:type="paragraph" w:styleId="aff4">
    <w:name w:val="annotation subject"/>
    <w:basedOn w:val="aff3"/>
    <w:next w:val="aff3"/>
    <w:link w:val="Char4"/>
    <w:uiPriority w:val="99"/>
    <w:semiHidden/>
    <w:unhideWhenUsed/>
    <w:rsid w:val="00B16A49"/>
    <w:rPr>
      <w:b/>
      <w:bCs/>
    </w:rPr>
  </w:style>
  <w:style w:type="character" w:customStyle="1" w:styleId="Char4">
    <w:name w:val="메모 주제 Char"/>
    <w:basedOn w:val="Char3"/>
    <w:link w:val="aff4"/>
    <w:uiPriority w:val="99"/>
    <w:semiHidden/>
    <w:rsid w:val="00B16A49"/>
    <w:rPr>
      <w:rFonts w:eastAsia="바탕"/>
      <w:b/>
      <w:bCs/>
      <w:lang w:eastAsia="ar-SA"/>
    </w:rPr>
  </w:style>
  <w:style w:type="paragraph" w:styleId="aff5">
    <w:name w:val="List Paragraph"/>
    <w:basedOn w:val="a"/>
    <w:uiPriority w:val="34"/>
    <w:qFormat/>
    <w:rsid w:val="00C00700"/>
    <w:pPr>
      <w:ind w:leftChars="400" w:left="800"/>
    </w:pPr>
  </w:style>
  <w:style w:type="character" w:styleId="aff6">
    <w:name w:val="Unresolved Mention"/>
    <w:basedOn w:val="a0"/>
    <w:uiPriority w:val="99"/>
    <w:semiHidden/>
    <w:unhideWhenUsed/>
    <w:rsid w:val="005944CA"/>
    <w:rPr>
      <w:color w:val="605E5C"/>
      <w:shd w:val="clear" w:color="auto" w:fill="E1DFDD"/>
    </w:rPr>
  </w:style>
  <w:style w:type="table" w:styleId="21">
    <w:name w:val="Plain Table 2"/>
    <w:basedOn w:val="a1"/>
    <w:uiPriority w:val="42"/>
    <w:rsid w:val="002B7A7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Pa4">
    <w:name w:val="Pa4"/>
    <w:basedOn w:val="Default"/>
    <w:next w:val="Default"/>
    <w:uiPriority w:val="99"/>
    <w:rsid w:val="00463D6A"/>
    <w:pPr>
      <w:widowControl/>
      <w:suppressAutoHyphens w:val="0"/>
      <w:autoSpaceDN w:val="0"/>
      <w:adjustRightInd w:val="0"/>
      <w:spacing w:line="241" w:lineRule="atLeast"/>
    </w:pPr>
    <w:rPr>
      <w:rFonts w:ascii="Roboto" w:eastAsia="맑은 고딕" w:hAnsi="Roboto"/>
      <w:color w:val="auto"/>
      <w:lang w:eastAsia="ko-KR"/>
    </w:rPr>
  </w:style>
  <w:style w:type="character" w:customStyle="1" w:styleId="A70">
    <w:name w:val="A7"/>
    <w:uiPriority w:val="99"/>
    <w:rsid w:val="00463D6A"/>
    <w:rPr>
      <w:rFonts w:cs="Roboto"/>
      <w:color w:val="211D1E"/>
      <w:sz w:val="30"/>
      <w:szCs w:val="30"/>
    </w:rPr>
  </w:style>
  <w:style w:type="character" w:customStyle="1" w:styleId="1Char">
    <w:name w:val="제목 1 Char"/>
    <w:basedOn w:val="a0"/>
    <w:link w:val="1"/>
    <w:rsid w:val="004742B6"/>
    <w:rPr>
      <w:rFonts w:ascii="Arial" w:hAnsi="Arial"/>
      <w:b/>
      <w:sz w:val="28"/>
      <w:lang w:eastAsia="ar-SA"/>
    </w:rPr>
  </w:style>
  <w:style w:type="paragraph" w:customStyle="1" w:styleId="10">
    <w:name w:val="동1"/>
    <w:basedOn w:val="a8"/>
    <w:link w:val="1Char0"/>
    <w:qFormat/>
    <w:rsid w:val="00EF695F"/>
    <w:pPr>
      <w:numPr>
        <w:numId w:val="4"/>
      </w:numPr>
    </w:pPr>
    <w:rPr>
      <w:rFonts w:asciiTheme="minorHAnsi" w:eastAsiaTheme="minorHAnsi" w:hAnsiTheme="minorHAnsi"/>
    </w:rPr>
  </w:style>
  <w:style w:type="character" w:customStyle="1" w:styleId="1Char0">
    <w:name w:val="동1 Char"/>
    <w:basedOn w:val="Char"/>
    <w:link w:val="10"/>
    <w:rsid w:val="00EF695F"/>
    <w:rPr>
      <w:rFonts w:asciiTheme="minorHAnsi" w:eastAsiaTheme="minorHAnsi" w:hAnsiTheme="minorHAnsi"/>
      <w:sz w:val="22"/>
    </w:rPr>
  </w:style>
  <w:style w:type="paragraph" w:customStyle="1" w:styleId="aff7">
    <w:name w:val="그림"/>
    <w:basedOn w:val="a8"/>
    <w:link w:val="Char5"/>
    <w:rsid w:val="006147BB"/>
    <w:pPr>
      <w:jc w:val="center"/>
    </w:pPr>
  </w:style>
  <w:style w:type="character" w:customStyle="1" w:styleId="Char5">
    <w:name w:val="그림 Char"/>
    <w:basedOn w:val="Char"/>
    <w:link w:val="aff7"/>
    <w:rsid w:val="006147BB"/>
    <w:rPr>
      <w:rFonts w:asciiTheme="minorEastAsia" w:eastAsiaTheme="minorEastAsia" w:hAnsiTheme="minorEastAsia"/>
      <w:sz w:val="22"/>
    </w:rPr>
  </w:style>
  <w:style w:type="table" w:customStyle="1" w:styleId="14">
    <w:name w:val="스타일1"/>
    <w:basedOn w:val="a1"/>
    <w:uiPriority w:val="99"/>
    <w:rsid w:val="00F8614F"/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paragraph" w:customStyle="1" w:styleId="15">
    <w:name w:val="ㅍ1"/>
    <w:basedOn w:val="a8"/>
    <w:link w:val="1Char1"/>
    <w:qFormat/>
    <w:rsid w:val="00F8614F"/>
    <w:pPr>
      <w:spacing w:after="0"/>
      <w:ind w:left="640" w:hangingChars="337" w:hanging="640"/>
      <w:jc w:val="center"/>
    </w:pPr>
    <w:rPr>
      <w:rFonts w:asciiTheme="minorHAnsi" w:eastAsiaTheme="minorHAnsi" w:hAnsiTheme="minorHAnsi"/>
      <w:bCs/>
      <w:sz w:val="19"/>
      <w:szCs w:val="19"/>
    </w:rPr>
  </w:style>
  <w:style w:type="character" w:customStyle="1" w:styleId="1Char1">
    <w:name w:val="ㅍ1 Char"/>
    <w:basedOn w:val="Char"/>
    <w:link w:val="15"/>
    <w:rsid w:val="00F8614F"/>
    <w:rPr>
      <w:rFonts w:asciiTheme="minorHAnsi" w:eastAsiaTheme="minorHAnsi" w:hAnsiTheme="minorHAnsi"/>
      <w:bCs/>
      <w:sz w:val="19"/>
      <w:szCs w:val="19"/>
    </w:rPr>
  </w:style>
  <w:style w:type="paragraph" w:customStyle="1" w:styleId="22">
    <w:name w:val="스타일2"/>
    <w:basedOn w:val="15"/>
    <w:link w:val="2Char0"/>
    <w:qFormat/>
    <w:rsid w:val="00F8614F"/>
    <w:rPr>
      <w:b/>
      <w:bCs w:val="0"/>
    </w:rPr>
  </w:style>
  <w:style w:type="character" w:customStyle="1" w:styleId="2Char0">
    <w:name w:val="스타일2 Char"/>
    <w:basedOn w:val="1Char1"/>
    <w:link w:val="22"/>
    <w:rsid w:val="00F8614F"/>
    <w:rPr>
      <w:rFonts w:asciiTheme="minorHAnsi" w:eastAsiaTheme="minorHAnsi" w:hAnsiTheme="minorHAnsi"/>
      <w:b/>
      <w:bCs w:val="0"/>
      <w:sz w:val="19"/>
      <w:szCs w:val="19"/>
    </w:rPr>
  </w:style>
  <w:style w:type="paragraph" w:customStyle="1" w:styleId="aff8">
    <w:name w:val="표왼"/>
    <w:basedOn w:val="a8"/>
    <w:link w:val="Char6"/>
    <w:qFormat/>
    <w:rsid w:val="00F8614F"/>
    <w:pPr>
      <w:spacing w:after="0"/>
      <w:ind w:left="0"/>
    </w:pPr>
    <w:rPr>
      <w:rFonts w:asciiTheme="minorHAnsi" w:eastAsiaTheme="minorHAnsi" w:hAnsiTheme="minorHAnsi"/>
      <w:sz w:val="19"/>
      <w:szCs w:val="19"/>
    </w:rPr>
  </w:style>
  <w:style w:type="character" w:customStyle="1" w:styleId="Char6">
    <w:name w:val="표왼 Char"/>
    <w:basedOn w:val="Char"/>
    <w:link w:val="aff8"/>
    <w:rsid w:val="00F8614F"/>
    <w:rPr>
      <w:rFonts w:asciiTheme="minorHAnsi" w:eastAsiaTheme="minorHAnsi" w:hAnsiTheme="minorHAnsi"/>
      <w:sz w:val="19"/>
      <w:szCs w:val="19"/>
    </w:rPr>
  </w:style>
  <w:style w:type="paragraph" w:customStyle="1" w:styleId="31">
    <w:name w:val="스타일3"/>
    <w:basedOn w:val="a8"/>
    <w:link w:val="3Char"/>
    <w:qFormat/>
    <w:rsid w:val="00F8614F"/>
    <w:pPr>
      <w:spacing w:after="0"/>
      <w:ind w:left="0"/>
    </w:pPr>
    <w:rPr>
      <w:rFonts w:asciiTheme="minorHAnsi" w:eastAsiaTheme="minorHAnsi" w:hAnsiTheme="minorHAnsi"/>
      <w:sz w:val="19"/>
      <w:szCs w:val="19"/>
    </w:rPr>
  </w:style>
  <w:style w:type="character" w:customStyle="1" w:styleId="3Char">
    <w:name w:val="스타일3 Char"/>
    <w:basedOn w:val="Char"/>
    <w:link w:val="31"/>
    <w:rsid w:val="00F8614F"/>
    <w:rPr>
      <w:rFonts w:asciiTheme="minorHAnsi" w:eastAsiaTheme="minorHAnsi" w:hAnsiTheme="minorHAnsi"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00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76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73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43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3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98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2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79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8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29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97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22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08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2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0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96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32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84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88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39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6800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89160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11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4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6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11636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65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918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073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751111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0001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4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2682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63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452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8676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4716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364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0845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7447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0350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679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824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7103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928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16531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5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8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4855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94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80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059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544363">
                              <w:marLeft w:val="75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740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148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62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6322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5222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3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97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856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640590">
                              <w:marLeft w:val="75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76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0651463">
                                      <w:marLeft w:val="150"/>
                                      <w:marRight w:val="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5991450"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4" w:color="EFEFEF"/>
                                            <w:right w:val="none" w:sz="0" w:space="0" w:color="auto"/>
                                          </w:divBdr>
                                          <w:divsChild>
                                            <w:div w:id="502549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23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68472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60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799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684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607625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121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437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86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54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60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684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419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2855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725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7326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2887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1085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9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82071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13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3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645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0645752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906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3234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677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0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992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6329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0653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0231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8099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17101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3165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1105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5082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0417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7985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3993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469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498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7243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8973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3730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5204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1518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0729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5346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4519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6439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0531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4604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508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9699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18032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2044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2827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6875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9836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6629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914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1888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012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698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741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7269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07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26605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808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89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882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608732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342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9860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4694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35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236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835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0889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1649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2995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291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9950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367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1739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509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1496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7138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649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9971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45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11080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99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71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702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918846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7127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054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597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32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796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030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13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373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658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012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387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694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413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3104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672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3340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8907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2824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3909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3662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8059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503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3634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4830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3569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359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740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7806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8946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9971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1211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5377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2926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3585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7923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7409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6860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6607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2970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8454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8761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4251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896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5094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1327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310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623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1894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868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7639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494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4724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2391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8676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989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4756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3733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7940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2590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576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8071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7199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884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4186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8133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6147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5440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8935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5535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2032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0018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7373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2075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8533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7025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4297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6168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2918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119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4804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26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8278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6261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6357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8448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793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9726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2570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136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794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838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5320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7818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2216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9760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7165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15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20986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89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52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745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131351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866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6188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5290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206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2858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143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042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7184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0924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3710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9325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5286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891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4043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5547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0095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6656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4851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4159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1223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3951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5055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7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5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86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9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3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7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22758">
                  <w:marLeft w:val="-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27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427284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707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037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1496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8568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48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84211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6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424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749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38930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3591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000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4738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73230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0911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4280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6188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3196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6586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563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ac999/AI_foundation_tutorial/tree/main" TargetMode="External"/><Relationship Id="rId18" Type="http://schemas.openxmlformats.org/officeDocument/2006/relationships/hyperlink" Target="https://github.com/features/copilot/plans" TargetMode="External"/><Relationship Id="rId26" Type="http://schemas.openxmlformats.org/officeDocument/2006/relationships/hyperlink" Target="https://docs.wandb.ai/quickstart/" TargetMode="External"/><Relationship Id="rId39" Type="http://schemas.openxmlformats.org/officeDocument/2006/relationships/hyperlink" Target="https://docs.anaconda.com/anaconda/install/" TargetMode="External"/><Relationship Id="rId21" Type="http://schemas.openxmlformats.org/officeDocument/2006/relationships/hyperlink" Target="https://app.klingai.com/global/membership/membership-plan" TargetMode="External"/><Relationship Id="rId34" Type="http://schemas.openxmlformats.org/officeDocument/2006/relationships/hyperlink" Target="https://www.python.org/" TargetMode="External"/><Relationship Id="rId42" Type="http://schemas.openxmlformats.org/officeDocument/2006/relationships/image" Target="media/image7.png"/><Relationship Id="rId47" Type="http://schemas.openxmlformats.org/officeDocument/2006/relationships/hyperlink" Target="https://www.youtube.com/watch?v=vesxpfOAOCw" TargetMode="External"/><Relationship Id="rId50" Type="http://schemas.openxmlformats.org/officeDocument/2006/relationships/hyperlink" Target="https://www.blender.org/download/" TargetMode="External"/><Relationship Id="rId55" Type="http://schemas.openxmlformats.org/officeDocument/2006/relationships/hyperlink" Target="https://developer.nvidia.com/cuda-toolkit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hyperlink" Target="https://claude.ai/" TargetMode="External"/><Relationship Id="rId29" Type="http://schemas.openxmlformats.org/officeDocument/2006/relationships/hyperlink" Target="https://app.visily.ai" TargetMode="External"/><Relationship Id="rId11" Type="http://schemas.openxmlformats.org/officeDocument/2006/relationships/footer" Target="footer1.xml"/><Relationship Id="rId24" Type="http://schemas.openxmlformats.org/officeDocument/2006/relationships/hyperlink" Target="https://serpapi.com/manage-api-key" TargetMode="External"/><Relationship Id="rId32" Type="http://schemas.openxmlformats.org/officeDocument/2006/relationships/image" Target="media/image4.png"/><Relationship Id="rId37" Type="http://schemas.openxmlformats.org/officeDocument/2006/relationships/hyperlink" Target="https://developer.nvidia.com/cuda-downloads" TargetMode="External"/><Relationship Id="rId40" Type="http://schemas.openxmlformats.org/officeDocument/2006/relationships/hyperlink" Target="https://pytorch.org/get-started/locally/" TargetMode="External"/><Relationship Id="rId45" Type="http://schemas.openxmlformats.org/officeDocument/2006/relationships/hyperlink" Target="https://www.sublimetext.com/" TargetMode="External"/><Relationship Id="rId53" Type="http://schemas.openxmlformats.org/officeDocument/2006/relationships/hyperlink" Target="https://medium.com/" TargetMode="External"/><Relationship Id="rId58" Type="http://schemas.openxmlformats.org/officeDocument/2006/relationships/hyperlink" Target="https://docs.anaconda.com/anaconda/install/" TargetMode="External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hyperlink" Target="https://huggingface.co" TargetMode="External"/><Relationship Id="rId14" Type="http://schemas.openxmlformats.org/officeDocument/2006/relationships/hyperlink" Target="https://colab.research.google.com/signup" TargetMode="External"/><Relationship Id="rId22" Type="http://schemas.openxmlformats.org/officeDocument/2006/relationships/hyperlink" Target="https://www.figma.com" TargetMode="External"/><Relationship Id="rId27" Type="http://schemas.openxmlformats.org/officeDocument/2006/relationships/hyperlink" Target="https://docs.smith.langchain.com/administration/how_to_guides/organization_management/create_account_api_key" TargetMode="External"/><Relationship Id="rId30" Type="http://schemas.openxmlformats.org/officeDocument/2006/relationships/hyperlink" Target="https://github.com/mac999/LLM-RAG-Agent-Tutorial/tree/main/1-1.prepare" TargetMode="External"/><Relationship Id="rId35" Type="http://schemas.openxmlformats.org/officeDocument/2006/relationships/hyperlink" Target="https://www.youtube.com/watch?v=u4xUUBTER4I" TargetMode="External"/><Relationship Id="rId43" Type="http://schemas.openxmlformats.org/officeDocument/2006/relationships/hyperlink" Target="https://www.docker.com/get-started/" TargetMode="External"/><Relationship Id="rId48" Type="http://schemas.openxmlformats.org/officeDocument/2006/relationships/hyperlink" Target="https://www.youtube.com/watch?v=X_Aet9ndh_Y" TargetMode="External"/><Relationship Id="rId56" Type="http://schemas.openxmlformats.org/officeDocument/2006/relationships/hyperlink" Target="https://www.python.org/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www.blackmagicdesign.com/products/davinciresolve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github.com/mac999/AI_foundation_tutorial/tree/main" TargetMode="External"/><Relationship Id="rId17" Type="http://schemas.openxmlformats.org/officeDocument/2006/relationships/hyperlink" Target="https://github.com/" TargetMode="External"/><Relationship Id="rId25" Type="http://schemas.openxmlformats.org/officeDocument/2006/relationships/hyperlink" Target="https://app.tavily.com/home" TargetMode="External"/><Relationship Id="rId33" Type="http://schemas.openxmlformats.org/officeDocument/2006/relationships/image" Target="media/image5.png"/><Relationship Id="rId38" Type="http://schemas.openxmlformats.org/officeDocument/2006/relationships/hyperlink" Target="https://docs.github.com/ko/desktop/installing-and-authenticating-to-github-desktop/installing-github-desktop" TargetMode="External"/><Relationship Id="rId46" Type="http://schemas.openxmlformats.org/officeDocument/2006/relationships/hyperlink" Target="https://code.visualstudio.com/download" TargetMode="External"/><Relationship Id="rId59" Type="http://schemas.openxmlformats.org/officeDocument/2006/relationships/hyperlink" Target="https://platform.openai.com/" TargetMode="External"/><Relationship Id="rId20" Type="http://schemas.openxmlformats.org/officeDocument/2006/relationships/hyperlink" Target="https://huggingface.co/settings/tokens" TargetMode="External"/><Relationship Id="rId41" Type="http://schemas.openxmlformats.org/officeDocument/2006/relationships/image" Target="media/image6.png"/><Relationship Id="rId54" Type="http://schemas.openxmlformats.org/officeDocument/2006/relationships/hyperlink" Target="https://www.nvidia.com/Download/index.aspx" TargetMode="External"/><Relationship Id="rId62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yperlink" Target="https://platform.openai.com/settings/organization/billing/overview" TargetMode="External"/><Relationship Id="rId23" Type="http://schemas.openxmlformats.org/officeDocument/2006/relationships/hyperlink" Target="https://aistudio.google.com/app/apikey" TargetMode="External"/><Relationship Id="rId28" Type="http://schemas.openxmlformats.org/officeDocument/2006/relationships/hyperlink" Target="https://smith.langchain.com/o/2c462eb1-5b83-41c8-96c5-e008809d5655/settings" TargetMode="External"/><Relationship Id="rId36" Type="http://schemas.openxmlformats.org/officeDocument/2006/relationships/hyperlink" Target="https://www.nvidia.com/Download/index.aspx" TargetMode="External"/><Relationship Id="rId49" Type="http://schemas.openxmlformats.org/officeDocument/2006/relationships/hyperlink" Target="https://claude.ai/download" TargetMode="External"/><Relationship Id="rId57" Type="http://schemas.openxmlformats.org/officeDocument/2006/relationships/hyperlink" Target="https://www.youtube.com/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3.png"/><Relationship Id="rId44" Type="http://schemas.openxmlformats.org/officeDocument/2006/relationships/hyperlink" Target="https://www.ollama.com/" TargetMode="External"/><Relationship Id="rId52" Type="http://schemas.openxmlformats.org/officeDocument/2006/relationships/hyperlink" Target="https://huggingface.co/" TargetMode="External"/><Relationship Id="rId60" Type="http://schemas.openxmlformats.org/officeDocument/2006/relationships/hyperlink" Target="https://pytorch.org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PartWorkEnv\&#44277;&#53685;&#54872;&#44221;\&#54364;&#51456;&#49436;&#49885;\RupStdDoc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5A3FD4-7DF4-4DC5-BCE1-51E0309090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RupStdDoc.dot</Template>
  <TotalTime>117</TotalTime>
  <Pages>1</Pages>
  <Words>1071</Words>
  <Characters>6111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Vision</vt:lpstr>
    </vt:vector>
  </TitlesOfParts>
  <Company>Microsoft</Company>
  <LinksUpToDate>false</LinksUpToDate>
  <CharactersWithSpaces>7168</CharactersWithSpaces>
  <SharedDoc>false</SharedDoc>
  <HLinks>
    <vt:vector size="18" baseType="variant">
      <vt:variant>
        <vt:i4>3473508</vt:i4>
      </vt:variant>
      <vt:variant>
        <vt:i4>528</vt:i4>
      </vt:variant>
      <vt:variant>
        <vt:i4>0</vt:i4>
      </vt:variant>
      <vt:variant>
        <vt:i4>5</vt:i4>
      </vt:variant>
      <vt:variant>
        <vt:lpwstr>http://www.landxml.org/</vt:lpwstr>
      </vt:variant>
      <vt:variant>
        <vt:lpwstr/>
      </vt:variant>
      <vt:variant>
        <vt:i4>3473508</vt:i4>
      </vt:variant>
      <vt:variant>
        <vt:i4>519</vt:i4>
      </vt:variant>
      <vt:variant>
        <vt:i4>0</vt:i4>
      </vt:variant>
      <vt:variant>
        <vt:i4>5</vt:i4>
      </vt:variant>
      <vt:variant>
        <vt:lpwstr>http://www.landxml.org/</vt:lpwstr>
      </vt:variant>
      <vt:variant>
        <vt:lpwstr/>
      </vt:variant>
      <vt:variant>
        <vt:i4>4849675</vt:i4>
      </vt:variant>
      <vt:variant>
        <vt:i4>516</vt:i4>
      </vt:variant>
      <vt:variant>
        <vt:i4>0</vt:i4>
      </vt:variant>
      <vt:variant>
        <vt:i4>5</vt:i4>
      </vt:variant>
      <vt:variant>
        <vt:lpwstr>http://www.buildingsmartalliance.org/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</dc:title>
  <dc:subject>Project Name</dc:subject>
  <dc:creator>강태욱</dc:creator>
  <cp:lastModifiedBy>KS</cp:lastModifiedBy>
  <cp:revision>134</cp:revision>
  <cp:lastPrinted>2025-07-27T01:31:00Z</cp:lastPrinted>
  <dcterms:created xsi:type="dcterms:W3CDTF">2025-04-22T01:43:00Z</dcterms:created>
  <dcterms:modified xsi:type="dcterms:W3CDTF">2025-07-27T01:31:00Z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fae0650454dd1ef384894706d8d496217d0420e2d81eb023655a468dfb836626</vt:lpwstr>
  </property>
</Properties>
</file>